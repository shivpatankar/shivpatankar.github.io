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560"/>
        <w:gridCol w:w="3680"/>
      </w:tblGrid>
      <w:tr w:rsidR="000661DC" w14:paraId="1E6E8A24" w14:textId="77777777">
        <w:trPr>
          <w:trHeight w:val="15200"/>
          <w:tblCellSpacing w:w="0" w:type="dxa"/>
          <w:hidden/>
        </w:trPr>
        <w:tc>
          <w:tcPr>
            <w:tcW w:w="85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4D3468" w14:textId="77777777" w:rsidR="000661DC" w:rsidRDefault="00035BFD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7EE067D9" w14:textId="77777777" w:rsidR="000661DC" w:rsidRDefault="000661DC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01FCE998" w14:textId="77777777" w:rsidR="000661DC" w:rsidRDefault="00035BFD">
            <w:pPr>
              <w:pStyle w:val="p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Outstanding Growth Marketing professional with strong background in Performance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Marketing.Blended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social, </w:t>
            </w:r>
            <w:proofErr w:type="gramStart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technical</w:t>
            </w:r>
            <w:proofErr w:type="gramEnd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and analytical skills to identify and resolve range of client issues. Excellent listener understands clients' needs and propose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practical solutions. Impressive history of bringing in and retaining high-value clients.</w:t>
            </w:r>
          </w:p>
          <w:p w14:paraId="5E9A2623" w14:textId="77777777" w:rsidR="000661DC" w:rsidRDefault="00035BF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5AB5F637" w14:textId="77777777" w:rsidR="000661DC" w:rsidRDefault="00035BFD">
            <w:pPr>
              <w:pStyle w:val="divdocumentleft-boxsectiontitle"/>
              <w:pBdr>
                <w:top w:val="single" w:sz="8" w:space="5" w:color="D5D6D6"/>
                <w:left w:val="none" w:sz="0" w:space="0" w:color="auto"/>
                <w:bottom w:val="single" w:sz="8" w:space="5" w:color="D5D6D6"/>
                <w:right w:val="none" w:sz="0" w:space="0" w:color="auto"/>
              </w:pBdr>
              <w:spacing w:after="200" w:line="30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32"/>
                <w:szCs w:val="3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32"/>
                <w:szCs w:val="32"/>
              </w:rPr>
              <w:t xml:space="preserve">Professional Experience </w:t>
            </w:r>
          </w:p>
          <w:p w14:paraId="11B3833C" w14:textId="77777777" w:rsidR="000661DC" w:rsidRDefault="00035BFD">
            <w:pPr>
              <w:pStyle w:val="headinggapdiv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661DC" w14:paraId="22E98551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BE53D0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A2232F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2022-04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2CAD00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F59432" w14:textId="77777777" w:rsidR="000661DC" w:rsidRDefault="00035BFD">
                  <w:pPr>
                    <w:pStyle w:val="divdocumentleft-boxsectionexperiencesinglecolumnpaddedline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Client Solutions Manager</w:t>
                  </w:r>
                </w:p>
                <w:p w14:paraId="114308AD" w14:textId="77777777" w:rsidR="000661DC" w:rsidRDefault="00035BFD">
                  <w:pPr>
                    <w:pStyle w:val="divdocumentleft-boxsectionexperiencesinglecolumnpaddedline"/>
                    <w:spacing w:before="80"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Dentsu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,</w:t>
                  </w:r>
                  <w:proofErr w:type="gramEnd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Pune, Maharashtra</w:t>
                  </w:r>
                </w:p>
                <w:p w14:paraId="53B08566" w14:textId="77777777" w:rsidR="000661DC" w:rsidRDefault="00035BFD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Worked with client leadership to develop solutions 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specifically targeting client business and marketing goals.</w:t>
                  </w:r>
                </w:p>
                <w:p w14:paraId="35FA8EDE" w14:textId="77777777" w:rsidR="000661DC" w:rsidRDefault="00035BFD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Served as external channel consultant educating clients on performance solutions and best practices, and ultimately grow existing business.</w:t>
                  </w:r>
                </w:p>
                <w:p w14:paraId="6847BB4E" w14:textId="77777777" w:rsidR="000661DC" w:rsidRDefault="00035BFD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Worked with brands to understand their business 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objectives and develop Performance Marketing strategy in partnership with the Business Development </w:t>
                  </w:r>
                  <w:proofErr w:type="spellStart"/>
                  <w:proofErr w:type="gramStart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Team,which</w:t>
                  </w:r>
                  <w:proofErr w:type="spellEnd"/>
                  <w:proofErr w:type="gramEnd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constituted building on insights, crafting flawless media plans &amp; presentations, page strategy, creative and measurement recommendations.</w:t>
                  </w:r>
                </w:p>
              </w:tc>
            </w:tr>
          </w:tbl>
          <w:p w14:paraId="73AC3011" w14:textId="77777777" w:rsidR="000661DC" w:rsidRDefault="000661DC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661DC" w14:paraId="3B3DF374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BCEC7F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C98266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2022-03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9C8116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10F08D" w14:textId="77777777" w:rsidR="000661DC" w:rsidRDefault="00035BFD">
                  <w:pPr>
                    <w:pStyle w:val="divdocumentleft-boxsectionexperiencesinglecolumnpaddedline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Business Strategy Manager</w:t>
                  </w:r>
                </w:p>
                <w:p w14:paraId="7DE9169A" w14:textId="77777777" w:rsidR="000661DC" w:rsidRDefault="00035BFD">
                  <w:pPr>
                    <w:pStyle w:val="divdocumentleft-boxsectionexperiencesinglecolumnpaddedline"/>
                    <w:spacing w:before="80"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Merkle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Sokrati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Pune,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Maharashta</w:t>
                  </w:r>
                  <w:proofErr w:type="spellEnd"/>
                </w:p>
                <w:p w14:paraId="721519CA" w14:textId="77777777" w:rsidR="000661DC" w:rsidRDefault="00035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Led client engagements and workstreams related to process improvements and operational analysis for customer-facing services with P&amp;L accountability of managing annual revenue of INR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11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Mn</w:t>
                  </w:r>
                </w:p>
                <w:p w14:paraId="2E8B405D" w14:textId="77777777" w:rsidR="000661DC" w:rsidRDefault="00035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Collaborated with Performance and analytic teams to generate insight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 on market trends and deliver customer-centric, data-driven solutions.</w:t>
                  </w:r>
                </w:p>
                <w:p w14:paraId="2F30EB81" w14:textId="77777777" w:rsidR="000661DC" w:rsidRDefault="00035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Initiated automated keyword negation lists which helped in save ~</w:t>
                  </w:r>
                  <w:proofErr w:type="gramStart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50 man</w:t>
                  </w:r>
                  <w:proofErr w:type="gramEnd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hours per week.</w:t>
                  </w:r>
                </w:p>
                <w:p w14:paraId="02C784CA" w14:textId="77777777" w:rsidR="000661DC" w:rsidRDefault="00035BF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Spearheaded Agile development &amp; Go to Market Strategy for Marketplace Capability</w:t>
                  </w:r>
                </w:p>
              </w:tc>
            </w:tr>
          </w:tbl>
          <w:p w14:paraId="52B17A37" w14:textId="77777777" w:rsidR="000661DC" w:rsidRDefault="000661DC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661DC" w14:paraId="5A0239AE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AA6EFC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70C60A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76A374A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D7DA90" w14:textId="77777777" w:rsidR="000661DC" w:rsidRDefault="00035BFD">
                  <w:pPr>
                    <w:pStyle w:val="divdocumentleft-boxsectionexperiencesinglecolumnpaddedline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Senior Business Analyst</w:t>
                  </w:r>
                </w:p>
                <w:p w14:paraId="53E8A77E" w14:textId="77777777" w:rsidR="000661DC" w:rsidRDefault="00035BFD">
                  <w:pPr>
                    <w:pStyle w:val="divdocumentleft-boxsectionexperiencesinglecolumnpaddedline"/>
                    <w:spacing w:before="80"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Merkle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Sokrati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Pune, Maharashtra </w:t>
                  </w:r>
                </w:p>
                <w:p w14:paraId="1F6E7D2B" w14:textId="77777777" w:rsidR="000661DC" w:rsidRDefault="000661DC">
                  <w:pPr>
                    <w:pStyle w:val="p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6CC49FC7" w14:textId="77777777" w:rsidR="000661DC" w:rsidRDefault="00035BFD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Created omnichannel marketing strategy, optimized ad budget leading to a reduction in cost per sale by 7x.</w:t>
                  </w:r>
                </w:p>
                <w:p w14:paraId="4E32883C" w14:textId="77777777" w:rsidR="000661DC" w:rsidRDefault="00035BFD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Implemented remote diagnostics &amp; troubleshooting, reducing 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Escalation Rate from 19% to below 2.9%</w:t>
                  </w:r>
                </w:p>
                <w:p w14:paraId="03A131DA" w14:textId="77777777" w:rsidR="000661DC" w:rsidRDefault="00035BFD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Analyzed data from dashboards &amp; </w:t>
                  </w:r>
                  <w:proofErr w:type="gramStart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third party</w:t>
                  </w:r>
                  <w:proofErr w:type="gramEnd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tracking platforms to understand user behavior which helped in reduction in cost per acquisition by 30%.</w:t>
                  </w:r>
                </w:p>
              </w:tc>
            </w:tr>
          </w:tbl>
          <w:p w14:paraId="226BBEF9" w14:textId="77777777" w:rsidR="000661DC" w:rsidRDefault="000661DC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661DC" w14:paraId="43BF4D8A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8A2C7A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D90BE1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2021-02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A97C1F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0B92BF" w14:textId="77777777" w:rsidR="000661DC" w:rsidRDefault="00035BFD">
                  <w:pPr>
                    <w:pStyle w:val="divdocumentleft-boxsectionexperiencesinglecolumnpaddedline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Business Analyst</w:t>
                  </w:r>
                </w:p>
                <w:p w14:paraId="620968ED" w14:textId="77777777" w:rsidR="000661DC" w:rsidRDefault="00035BFD">
                  <w:pPr>
                    <w:pStyle w:val="divdocumentleft-boxsectionexperiencesinglecolumnpaddedline"/>
                    <w:spacing w:before="80"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Merkle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Sokrati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Pune ,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Maharashtra </w:t>
                  </w:r>
                </w:p>
                <w:p w14:paraId="1E0B2723" w14:textId="77777777" w:rsidR="000661DC" w:rsidRDefault="000661DC">
                  <w:pPr>
                    <w:pStyle w:val="p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14:paraId="2CE937CB" w14:textId="77777777" w:rsidR="000661DC" w:rsidRDefault="00035BFD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Delivered analysis of market, </w:t>
                  </w:r>
                  <w:proofErr w:type="gramStart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sales</w:t>
                  </w:r>
                  <w:proofErr w:type="gramEnd"/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consumer trend impact on long and short-term strategies.</w:t>
                  </w:r>
                </w:p>
                <w:p w14:paraId="0A0E2491" w14:textId="77777777" w:rsidR="000661DC" w:rsidRDefault="00035BFD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Executed end to end account operations for 4 clients on Google Ads &amp; Meta Platforms</w:t>
                  </w:r>
                </w:p>
                <w:p w14:paraId="5B9D7C88" w14:textId="77777777" w:rsidR="000661DC" w:rsidRDefault="00035BFD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Drove account innovation learning to peers in the 15 members 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team.</w:t>
                  </w:r>
                </w:p>
              </w:tc>
            </w:tr>
          </w:tbl>
          <w:p w14:paraId="1D0E82B3" w14:textId="77777777" w:rsidR="000661DC" w:rsidRDefault="000661DC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661DC" w14:paraId="1BF4C8EB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B8BF27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8A28DD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14E7D22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232278" w14:textId="77777777" w:rsidR="000661DC" w:rsidRDefault="00035BFD">
                  <w:pPr>
                    <w:pStyle w:val="divdocumentleft-boxsectionexperiencesinglecolumnpaddedline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Consultant</w:t>
                  </w:r>
                </w:p>
                <w:p w14:paraId="4DEE3A5F" w14:textId="77777777" w:rsidR="000661DC" w:rsidRDefault="00035BFD">
                  <w:pPr>
                    <w:pStyle w:val="divdocumentleft-boxsectionexperiencesinglecolumnpaddedline"/>
                    <w:spacing w:before="80"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Merkle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Sokrati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Pune ,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Maharashtra </w:t>
                  </w:r>
                </w:p>
                <w:p w14:paraId="47423F94" w14:textId="77777777" w:rsidR="000661DC" w:rsidRDefault="00035BF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Analyzed problematic areas to provide recommendations and solutions.</w:t>
                  </w:r>
                </w:p>
                <w:p w14:paraId="538DEE46" w14:textId="77777777" w:rsidR="000661DC" w:rsidRDefault="00035BF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Integrated technology and business operations to identify targeted solutions to customer issues</w:t>
                  </w:r>
                </w:p>
                <w:p w14:paraId="06FAE7A6" w14:textId="77777777" w:rsidR="000661DC" w:rsidRDefault="00035BF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Automated reporting dashboards aggregating KPI's in Tableau, saving 3120 man-hours per month</w:t>
                  </w:r>
                </w:p>
                <w:p w14:paraId="62957437" w14:textId="77777777" w:rsidR="000661DC" w:rsidRDefault="00035BF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Automated reporting &amp; reconciliation process for organization, decreasing monthly TAT by 5 days</w:t>
                  </w:r>
                </w:p>
                <w:p w14:paraId="1A984291" w14:textId="77777777" w:rsidR="000661DC" w:rsidRDefault="00035BF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Drove product adoption through trainings &amp; webinars, increasing ave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rage lead qualification to 87%</w:t>
                  </w:r>
                </w:p>
                <w:p w14:paraId="5E3E6D52" w14:textId="77777777" w:rsidR="000661DC" w:rsidRDefault="00035BF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Diagnosed &amp; optimized customer onboarding process, decreasing turnaround time (TAT) by 6 days</w:t>
                  </w:r>
                </w:p>
              </w:tc>
            </w:tr>
          </w:tbl>
          <w:p w14:paraId="18CCA8F4" w14:textId="77777777" w:rsidR="000661DC" w:rsidRDefault="00035BF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7E7A5A59" w14:textId="77777777" w:rsidR="000661DC" w:rsidRDefault="00035BFD">
            <w:pPr>
              <w:pStyle w:val="divdocumentleft-boxsectiontitle"/>
              <w:pBdr>
                <w:top w:val="single" w:sz="8" w:space="5" w:color="D5D6D6"/>
                <w:left w:val="none" w:sz="0" w:space="0" w:color="auto"/>
                <w:bottom w:val="single" w:sz="8" w:space="5" w:color="D5D6D6"/>
                <w:right w:val="none" w:sz="0" w:space="0" w:color="auto"/>
              </w:pBdr>
              <w:spacing w:after="200" w:line="30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32"/>
                <w:szCs w:val="3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32"/>
                <w:szCs w:val="32"/>
              </w:rPr>
              <w:t>Education</w:t>
            </w:r>
          </w:p>
          <w:p w14:paraId="36E91400" w14:textId="77777777" w:rsidR="000661DC" w:rsidRDefault="00035BFD">
            <w:pPr>
              <w:pStyle w:val="headinggapdiv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0661DC" w14:paraId="785E6F25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B10DA8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165AEB6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4EC5D4C" w14:textId="77777777" w:rsidR="000661DC" w:rsidRDefault="00035BFD">
                  <w:pPr>
                    <w:pStyle w:val="divdocumentleft-boxemptycellParagraph"/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C41D13" w14:textId="77777777" w:rsidR="000661DC" w:rsidRDefault="00035BFD">
                  <w:pPr>
                    <w:pStyle w:val="divdocumentleft-boxsectioneducationsinglecolumnpaddedline"/>
                    <w:spacing w:after="80"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Management Studies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Marketing</w:t>
                  </w:r>
                </w:p>
                <w:p w14:paraId="309C5465" w14:textId="77777777" w:rsidR="000661DC" w:rsidRDefault="00035BFD">
                  <w:pPr>
                    <w:pStyle w:val="divdocumentleft-boxsectioneducationsinglecolumnpaddedline"/>
                    <w:spacing w:line="360" w:lineRule="atLeast"/>
                    <w:ind w:right="300"/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 xml:space="preserve">Indian Institute of Cost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Mgmt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Studies &amp;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Research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Pune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59DAD115" w14:textId="77777777" w:rsidR="000661DC" w:rsidRDefault="00035BF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lastRenderedPageBreak/>
              <w:t> </w:t>
            </w:r>
          </w:p>
          <w:p w14:paraId="3A93E92C" w14:textId="77777777" w:rsidR="000661DC" w:rsidRDefault="00035BFD">
            <w:pPr>
              <w:pStyle w:val="divdocumentleft-boxsectiontitle"/>
              <w:pBdr>
                <w:top w:val="single" w:sz="8" w:space="5" w:color="D5D6D6"/>
                <w:left w:val="none" w:sz="0" w:space="0" w:color="auto"/>
                <w:bottom w:val="single" w:sz="8" w:space="5" w:color="D5D6D6"/>
                <w:right w:val="none" w:sz="0" w:space="0" w:color="auto"/>
              </w:pBdr>
              <w:spacing w:after="200" w:line="30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32"/>
                <w:szCs w:val="3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sz w:val="32"/>
                <w:szCs w:val="32"/>
              </w:rPr>
              <w:t>Projects</w:t>
            </w:r>
          </w:p>
          <w:p w14:paraId="57650EF4" w14:textId="77777777" w:rsidR="000661DC" w:rsidRDefault="00035BFD">
            <w:pPr>
              <w:pStyle w:val="headinggapdiv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 </w:t>
            </w:r>
          </w:p>
          <w:p w14:paraId="5AFB9BE7" w14:textId="77777777" w:rsidR="000661DC" w:rsidRDefault="00035BFD">
            <w:pPr>
              <w:pStyle w:val="divdocumentli"/>
              <w:numPr>
                <w:ilvl w:val="0"/>
                <w:numId w:val="6"/>
              </w:numPr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2420" w:right="300" w:hanging="301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Capability Building</w:t>
            </w:r>
          </w:p>
          <w:p w14:paraId="0198D107" w14:textId="77777777" w:rsidR="000661DC" w:rsidRDefault="00035BFD">
            <w:pPr>
              <w:pStyle w:val="divdocumentli"/>
              <w:numPr>
                <w:ilvl w:val="0"/>
                <w:numId w:val="6"/>
              </w:numPr>
              <w:spacing w:line="360" w:lineRule="atLeast"/>
              <w:ind w:left="2420" w:right="300" w:hanging="301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Growth Consult</w:t>
            </w:r>
          </w:p>
          <w:p w14:paraId="5E97A06E" w14:textId="77777777" w:rsidR="000661DC" w:rsidRDefault="00035BFD">
            <w:pPr>
              <w:pStyle w:val="divdocumentli"/>
              <w:numPr>
                <w:ilvl w:val="0"/>
                <w:numId w:val="6"/>
              </w:numPr>
              <w:spacing w:line="360" w:lineRule="atLeast"/>
              <w:ind w:left="2420" w:right="300" w:hanging="301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Marketrix</w:t>
            </w:r>
            <w:proofErr w:type="spellEnd"/>
          </w:p>
          <w:p w14:paraId="79F28037" w14:textId="659311BB" w:rsidR="000661DC" w:rsidRDefault="00035BFD">
            <w:pPr>
              <w:pStyle w:val="divdocumentli"/>
              <w:numPr>
                <w:ilvl w:val="0"/>
                <w:numId w:val="6"/>
              </w:numPr>
              <w:spacing w:line="360" w:lineRule="atLeast"/>
              <w:ind w:left="2420" w:right="300" w:hanging="301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Code Red Turnaround</w:t>
            </w:r>
          </w:p>
          <w:p w14:paraId="561C2619" w14:textId="10EE6DE5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25FA9161" w14:textId="18A81001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027AC112" w14:textId="3A4D86B0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4B34DBCA" w14:textId="4CC26C05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Ad platforms-</w:t>
            </w:r>
          </w:p>
          <w:p w14:paraId="54CC3051" w14:textId="22C8F201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Google ads</w:t>
            </w:r>
          </w:p>
          <w:p w14:paraId="11F8E88F" w14:textId="62511832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Facebook ads</w:t>
            </w:r>
          </w:p>
          <w:p w14:paraId="2B22B42B" w14:textId="0EEFC370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Bing ads</w:t>
            </w:r>
          </w:p>
          <w:p w14:paraId="1F29471A" w14:textId="1CD11B6F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Linkedin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Ads</w:t>
            </w:r>
          </w:p>
          <w:p w14:paraId="1D1632AA" w14:textId="3D0DD5C8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Snapchat ads</w:t>
            </w:r>
          </w:p>
          <w:p w14:paraId="56CF330B" w14:textId="60DAC740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Apple search ads </w:t>
            </w:r>
          </w:p>
          <w:p w14:paraId="35028FAA" w14:textId="59B6D295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55B98501" w14:textId="77777777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14:paraId="1264BEB9" w14:textId="6A5101DB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Third party Analytics-</w:t>
            </w:r>
          </w:p>
          <w:p w14:paraId="5C1A1ADE" w14:textId="6C2A3AE8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Google Analytics</w:t>
            </w:r>
          </w:p>
          <w:p w14:paraId="060197F4" w14:textId="5CF11211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Appsflyer</w:t>
            </w:r>
            <w:proofErr w:type="spellEnd"/>
          </w:p>
          <w:p w14:paraId="274EF4E3" w14:textId="59051F4F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Adobe Analytics</w:t>
            </w:r>
          </w:p>
          <w:p w14:paraId="348EFA6F" w14:textId="08F0AD84" w:rsidR="00035BFD" w:rsidRDefault="00035BFD" w:rsidP="00035BFD">
            <w:pPr>
              <w:pStyle w:val="divdocumentli"/>
              <w:spacing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Brach </w:t>
            </w:r>
          </w:p>
          <w:p w14:paraId="672DA4A1" w14:textId="77777777" w:rsidR="000661DC" w:rsidRDefault="000661DC">
            <w:pPr>
              <w:pStyle w:val="divdocumentleft-boxParagraph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5D11AEFF" w14:textId="77777777" w:rsidR="000661DC" w:rsidRDefault="00035BFD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shd w:val="clear" w:color="auto" w:fill="auto"/>
              </w:rPr>
              <w:lastRenderedPageBreak/>
              <w:t> </w:t>
            </w:r>
          </w:p>
          <w:p w14:paraId="0A7345CE" w14:textId="77777777" w:rsidR="000661DC" w:rsidRDefault="00035BFD">
            <w:pPr>
              <w:pStyle w:val="divdocumentname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>Shivendra</w:t>
            </w: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>Patankar</w:t>
            </w:r>
          </w:p>
          <w:p w14:paraId="0349A929" w14:textId="77777777" w:rsidR="000661DC" w:rsidRDefault="00035BFD">
            <w:pPr>
              <w:pStyle w:val="documentresumeTitle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  <w:t xml:space="preserve">Client Solutions Manager </w:t>
            </w:r>
          </w:p>
          <w:p w14:paraId="3BEB3BA6" w14:textId="77777777" w:rsidR="000661DC" w:rsidRDefault="00035BFD">
            <w:pPr>
              <w:pStyle w:val="divdocumentSECTIONCNTCsectiongapdiv"/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right-boxdivheading"/>
              <w:tblW w:w="5000" w:type="pct"/>
              <w:tblCellSpacing w:w="0" w:type="dxa"/>
              <w:tblLayout w:type="fixed"/>
              <w:tblCellMar>
                <w:top w:w="100" w:type="dxa"/>
                <w:left w:w="0" w:type="dxa"/>
                <w:bottom w:w="10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0661DC" w14:paraId="4A6472FB" w14:textId="77777777">
              <w:trPr>
                <w:trHeight w:val="560"/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0" w:type="dxa"/>
                    <w:left w:w="80" w:type="dxa"/>
                    <w:bottom w:w="0" w:type="dxa"/>
                    <w:right w:w="80" w:type="dxa"/>
                  </w:tcMar>
                  <w:vAlign w:val="center"/>
                  <w:hideMark/>
                </w:tcPr>
                <w:p w14:paraId="4A5C1A29" w14:textId="77777777" w:rsidR="000661DC" w:rsidRDefault="00035BFD">
                  <w:pPr>
                    <w:pStyle w:val="divdocumentright-boxdivheadingdivsectiontitleParagraph"/>
                    <w:spacing w:line="300" w:lineRule="atLeast"/>
                    <w:ind w:left="240" w:right="240"/>
                    <w:rPr>
                      <w:rStyle w:val="divdocumentright-boxdivheading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</w:rPr>
                  </w:pPr>
                  <w:r>
                    <w:rPr>
                      <w:rStyle w:val="divdocumentright-boxdivheading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</w:rPr>
                    <w:t>Contact</w:t>
                  </w:r>
                </w:p>
              </w:tc>
            </w:tr>
          </w:tbl>
          <w:p w14:paraId="0A9BEA18" w14:textId="77777777" w:rsidR="000661DC" w:rsidRDefault="00035BFD">
            <w:pPr>
              <w:pStyle w:val="right-boxheadinggapdiv"/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  <w:t> </w:t>
            </w:r>
          </w:p>
          <w:p w14:paraId="1A704535" w14:textId="77777777" w:rsidR="000661DC" w:rsidRDefault="00035BFD">
            <w:pPr>
              <w:pStyle w:val="txtBold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 xml:space="preserve">Address </w:t>
            </w:r>
          </w:p>
          <w:p w14:paraId="601BB55A" w14:textId="77777777" w:rsidR="000661DC" w:rsidRDefault="00035BFD">
            <w:pPr>
              <w:pStyle w:val="div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Pune,</w:t>
            </w: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India, 411021</w:t>
            </w:r>
          </w:p>
          <w:p w14:paraId="22093941" w14:textId="77777777" w:rsidR="000661DC" w:rsidRDefault="00035BFD">
            <w:pPr>
              <w:pStyle w:val="txtBold"/>
              <w:spacing w:before="10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 xml:space="preserve">Phone </w:t>
            </w:r>
          </w:p>
          <w:p w14:paraId="56E63A3E" w14:textId="77777777" w:rsidR="000661DC" w:rsidRDefault="00035BFD">
            <w:pPr>
              <w:pStyle w:val="div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738 530 7890</w:t>
            </w:r>
          </w:p>
          <w:p w14:paraId="59554F3D" w14:textId="77777777" w:rsidR="000661DC" w:rsidRDefault="00035BFD">
            <w:pPr>
              <w:pStyle w:val="txtBold"/>
              <w:spacing w:before="10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 xml:space="preserve">E-mail </w:t>
            </w:r>
          </w:p>
          <w:p w14:paraId="38CDB486" w14:textId="77777777" w:rsidR="000661DC" w:rsidRDefault="00035BFD">
            <w:pPr>
              <w:pStyle w:val="div"/>
              <w:spacing w:after="10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shivendrasinhpatankar@gmail.com</w:t>
            </w:r>
          </w:p>
          <w:p w14:paraId="46933898" w14:textId="77777777" w:rsidR="000661DC" w:rsidRDefault="00035BFD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right-boxdivheading"/>
              <w:tblW w:w="5000" w:type="pct"/>
              <w:tblCellSpacing w:w="0" w:type="dxa"/>
              <w:tblLayout w:type="fixed"/>
              <w:tblCellMar>
                <w:top w:w="100" w:type="dxa"/>
                <w:left w:w="0" w:type="dxa"/>
                <w:bottom w:w="10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0661DC" w14:paraId="227C6A22" w14:textId="77777777">
              <w:trPr>
                <w:trHeight w:val="560"/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0" w:type="dxa"/>
                    <w:left w:w="80" w:type="dxa"/>
                    <w:bottom w:w="0" w:type="dxa"/>
                    <w:right w:w="80" w:type="dxa"/>
                  </w:tcMar>
                  <w:vAlign w:val="center"/>
                  <w:hideMark/>
                </w:tcPr>
                <w:p w14:paraId="18EEF6BD" w14:textId="77777777" w:rsidR="000661DC" w:rsidRDefault="00035BFD">
                  <w:pPr>
                    <w:pStyle w:val="divdocumentright-boxdivheadingdivsectiontitleParagraph"/>
                    <w:spacing w:line="300" w:lineRule="atLeast"/>
                    <w:ind w:left="240" w:right="240"/>
                    <w:rPr>
                      <w:rStyle w:val="divdocumentright-boxdivheading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</w:rPr>
                  </w:pPr>
                  <w:r>
                    <w:rPr>
                      <w:rStyle w:val="divdocumentright-boxdivheading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</w:rPr>
                    <w:t>Skills</w:t>
                  </w:r>
                </w:p>
              </w:tc>
            </w:tr>
          </w:tbl>
          <w:p w14:paraId="1A005A0B" w14:textId="77777777" w:rsidR="000661DC" w:rsidRDefault="00035BFD">
            <w:pPr>
              <w:pStyle w:val="right-boxheadinggapdiv"/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pacing w:val="4"/>
                <w:shd w:val="clear" w:color="auto" w:fill="auto"/>
              </w:rPr>
              <w:t> </w:t>
            </w:r>
          </w:p>
          <w:p w14:paraId="1A8B1A9C" w14:textId="77777777" w:rsidR="000661DC" w:rsidRDefault="00035BFD">
            <w:pPr>
              <w:pStyle w:val="p"/>
              <w:spacing w:line="36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Problem Solving</w:t>
            </w:r>
          </w:p>
          <w:p w14:paraId="65889881" w14:textId="77777777" w:rsidR="000661DC" w:rsidRDefault="00035BFD">
            <w:pPr>
              <w:pStyle w:val="ratvcontainer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spacing w:val="4"/>
                <w:sz w:val="22"/>
                <w:szCs w:val="22"/>
                <w:shd w:val="clear" w:color="auto" w:fill="auto"/>
              </w:rPr>
              <w:drawing>
                <wp:inline distT="0" distB="0" distL="0" distR="0" wp14:anchorId="1944307D" wp14:editId="6804FBBB">
                  <wp:extent cx="1941329" cy="89466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F71CB" w14:textId="77777777" w:rsidR="000661DC" w:rsidRDefault="00035BFD">
            <w:pPr>
              <w:pStyle w:val="txtright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Excellent</w:t>
            </w:r>
          </w:p>
          <w:p w14:paraId="36CD45EC" w14:textId="77777777" w:rsidR="000661DC" w:rsidRDefault="00035BFD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Collaboration and Teamwork</w:t>
            </w:r>
          </w:p>
          <w:p w14:paraId="7C004C04" w14:textId="77777777" w:rsidR="000661DC" w:rsidRDefault="00035BFD">
            <w:pPr>
              <w:pStyle w:val="ratvcontainer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spacing w:val="4"/>
                <w:sz w:val="22"/>
                <w:szCs w:val="22"/>
                <w:shd w:val="clear" w:color="auto" w:fill="auto"/>
              </w:rPr>
              <w:drawing>
                <wp:inline distT="0" distB="0" distL="0" distR="0" wp14:anchorId="223A2A59" wp14:editId="2C776403">
                  <wp:extent cx="1941329" cy="8946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13B20" w14:textId="77777777" w:rsidR="000661DC" w:rsidRDefault="00035BFD">
            <w:pPr>
              <w:pStyle w:val="txtright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Excellent</w:t>
            </w:r>
          </w:p>
          <w:p w14:paraId="3CF61643" w14:textId="77777777" w:rsidR="000661DC" w:rsidRDefault="00035BFD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 xml:space="preserve">Project Management </w:t>
            </w:r>
          </w:p>
          <w:p w14:paraId="47C0E7CC" w14:textId="77777777" w:rsidR="000661DC" w:rsidRDefault="00035BFD">
            <w:pPr>
              <w:pStyle w:val="ratvcontainer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spacing w:val="4"/>
                <w:sz w:val="22"/>
                <w:szCs w:val="22"/>
                <w:shd w:val="clear" w:color="auto" w:fill="auto"/>
              </w:rPr>
              <w:drawing>
                <wp:inline distT="0" distB="0" distL="0" distR="0" wp14:anchorId="7B448C18" wp14:editId="0FBF8017">
                  <wp:extent cx="1941329" cy="89466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966AF" w14:textId="77777777" w:rsidR="000661DC" w:rsidRDefault="00035BFD">
            <w:pPr>
              <w:pStyle w:val="txtright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Very Good</w:t>
            </w:r>
          </w:p>
          <w:p w14:paraId="08351ECB" w14:textId="77777777" w:rsidR="000661DC" w:rsidRDefault="00035BFD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Growth Strategies</w:t>
            </w:r>
          </w:p>
          <w:p w14:paraId="78EB15B4" w14:textId="77777777" w:rsidR="000661DC" w:rsidRDefault="00035BFD">
            <w:pPr>
              <w:pStyle w:val="ratvcontainer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spacing w:val="4"/>
                <w:sz w:val="22"/>
                <w:szCs w:val="22"/>
                <w:shd w:val="clear" w:color="auto" w:fill="auto"/>
              </w:rPr>
              <w:drawing>
                <wp:inline distT="0" distB="0" distL="0" distR="0" wp14:anchorId="40A1A023" wp14:editId="138937E2">
                  <wp:extent cx="1941329" cy="89466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C90ED" w14:textId="77777777" w:rsidR="000661DC" w:rsidRDefault="00035BFD">
            <w:pPr>
              <w:pStyle w:val="txtright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pacing w:val="4"/>
                <w:sz w:val="22"/>
                <w:szCs w:val="22"/>
              </w:rPr>
              <w:t>Very Good</w:t>
            </w:r>
          </w:p>
          <w:p w14:paraId="1040BBBA" w14:textId="77777777" w:rsidR="000661DC" w:rsidRDefault="000661DC">
            <w:pPr>
              <w:pStyle w:val="divdocumentrigh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spacing w:val="4"/>
                <w:sz w:val="22"/>
                <w:szCs w:val="22"/>
                <w:shd w:val="clear" w:color="auto" w:fill="auto"/>
              </w:rPr>
            </w:pPr>
          </w:p>
        </w:tc>
      </w:tr>
    </w:tbl>
    <w:p w14:paraId="11B64A11" w14:textId="77777777" w:rsidR="000661DC" w:rsidRDefault="00035BFD">
      <w:pPr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color w:val="FFFFFF"/>
          <w:sz w:val="2"/>
        </w:rPr>
        <w:lastRenderedPageBreak/>
        <w:t>.</w:t>
      </w:r>
    </w:p>
    <w:sectPr w:rsidR="000661DC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9694A87-2841-49D7-9D85-29D7C8F34ED7}"/>
    <w:embedBold r:id="rId2" w:fontKey="{92252DC1-8F92-450A-9A05-5008EA1FA26F}"/>
    <w:embedItalic r:id="rId3" w:fontKey="{9D758E30-380C-4602-B524-1B7F157439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2D0686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0616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A267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FE87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8A5B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125B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6646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3004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3270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934F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C41C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E453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2A67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487D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42C2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086E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CC6D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F4AA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D20D7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10C7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D88F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2E4B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02FB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F492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1000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5404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C2F7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12EB7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D035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02B0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D686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28A5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9499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10D2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866C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FA6C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46AD2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0291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EA41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669D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3674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80FB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C440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DE15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DE50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BFE0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8CEC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FCAD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EEE0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B4D8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3E9C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2A84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E2A4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D278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1DC"/>
    <w:rsid w:val="00035BFD"/>
    <w:rsid w:val="0006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115A"/>
  <w15:docId w15:val="{A9DF1D5F-DFAD-4437-93EB-25C6C5CB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">
    <w:name w:val="div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left-boxsummaryparagraph">
    <w:name w:val="div_document_left-box_summary_paragraph"/>
    <w:basedOn w:val="Normal"/>
  </w:style>
  <w:style w:type="paragraph" w:customStyle="1" w:styleId="divdocumentleft-boxsummaryparagraphsinglecolumn">
    <w:name w:val="div_document_lef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experience">
    <w:name w:val="div_document_left-box_experience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heading">
    <w:name w:val="div_document_left-box_heading"/>
    <w:basedOn w:val="Normal"/>
    <w:pPr>
      <w:pBdr>
        <w:top w:val="single" w:sz="8" w:space="5" w:color="D5D6D6"/>
        <w:bottom w:val="single" w:sz="8" w:space="5" w:color="D5D6D6"/>
      </w:pBdr>
    </w:pPr>
  </w:style>
  <w:style w:type="paragraph" w:customStyle="1" w:styleId="divdocumentleft-boxsectiontitle">
    <w:name w:val="div_document_left-box_sectiontitle"/>
    <w:basedOn w:val="Normal"/>
    <w:pPr>
      <w:pBdr>
        <w:left w:val="none" w:sz="0" w:space="15" w:color="auto"/>
        <w:right w:val="none" w:sz="0" w:space="15" w:color="auto"/>
      </w:pBdr>
    </w:pPr>
    <w:rPr>
      <w:color w:val="002E58"/>
    </w:rPr>
  </w:style>
  <w:style w:type="paragraph" w:customStyle="1" w:styleId="headinggapdiv">
    <w:name w:val="headinggapdiv"/>
    <w:basedOn w:val="Normal"/>
    <w:rPr>
      <w:vanish/>
    </w:rPr>
  </w:style>
  <w:style w:type="character" w:customStyle="1" w:styleId="divdocumentleft-boxemptycell">
    <w:name w:val="div_document_left-box_emptycell"/>
    <w:basedOn w:val="DefaultParagraphFont"/>
  </w:style>
  <w:style w:type="paragraph" w:customStyle="1" w:styleId="divdocumentleft-boxemptycellParagraph">
    <w:name w:val="div_document_left-box_emptycell Paragraph"/>
    <w:basedOn w:val="Normal"/>
  </w:style>
  <w:style w:type="character" w:customStyle="1" w:styleId="divdocumentleft-boxpaddedlinedate-content">
    <w:name w:val="div_document_lef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datetablesinglecolumn">
    <w:name w:val="div_document_left-box_datetable_singlecolumn"/>
    <w:basedOn w:val="DefaultParagraphFont"/>
  </w:style>
  <w:style w:type="paragraph" w:customStyle="1" w:styleId="divdocumentleft-boxsectionexperiencesinglecolumnpaddedline">
    <w:name w:val="div_document_lef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left-boxsectionexperiencesinglecolumnjobline">
    <w:name w:val="div_document_lef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ivdocumentleft-boxeducation">
    <w:name w:val="div_document_left-box_education"/>
    <w:basedOn w:val="Normal"/>
  </w:style>
  <w:style w:type="paragraph" w:customStyle="1" w:styleId="divdocumentleft-boxsectioneducationsinglecolumnpaddedline">
    <w:name w:val="div_document_lef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left-boxparagraphsinglecolumn">
    <w:name w:val="div_document_left-box_paragraph_singlecolumn"/>
    <w:basedOn w:val="Normal"/>
  </w:style>
  <w:style w:type="paragraph" w:customStyle="1" w:styleId="divdocumentleft-boxParagraph">
    <w:name w:val="div_document_left-box Paragraph"/>
    <w:basedOn w:val="Normal"/>
    <w:rPr>
      <w:spacing w:val="4"/>
    </w:rPr>
  </w:style>
  <w:style w:type="character" w:customStyle="1" w:styleId="divdocumentright-box">
    <w:name w:val="div_document_right-box"/>
    <w:basedOn w:val="DefaultParagraphFont"/>
    <w:rPr>
      <w:color w:val="FFFFFF"/>
      <w:shd w:val="clear" w:color="auto" w:fill="003D73"/>
    </w:rPr>
  </w:style>
  <w:style w:type="paragraph" w:customStyle="1" w:styleId="divdocumentright-boxsection">
    <w:name w:val="div_document_right-box_section"/>
    <w:basedOn w:val="Normal"/>
  </w:style>
  <w:style w:type="paragraph" w:customStyle="1" w:styleId="divdocumentname">
    <w:name w:val="div_document_name"/>
    <w:basedOn w:val="Normal"/>
    <w:pPr>
      <w:spacing w:line="630" w:lineRule="atLeast"/>
    </w:pPr>
    <w:rPr>
      <w:b/>
      <w:bCs/>
      <w:color w:val="FFFFFF"/>
      <w:sz w:val="56"/>
      <w:szCs w:val="56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right-boxdivheadingdivsectiontitle">
    <w:name w:val="div_document_right-box_div_heading_div_sectiontitle"/>
    <w:basedOn w:val="DefaultParagraphFont"/>
  </w:style>
  <w:style w:type="paragraph" w:customStyle="1" w:styleId="divdocumentright-boxdivheadingdivsectiontitleParagraph">
    <w:name w:val="div_document_right-box_div_heading_div_sectiontitle Paragraph"/>
    <w:basedOn w:val="Normal"/>
  </w:style>
  <w:style w:type="table" w:customStyle="1" w:styleId="divdocumentright-boxdivheading">
    <w:name w:val="div_document_right-box_div_heading"/>
    <w:basedOn w:val="TableNormal"/>
    <w:tblPr/>
    <w:trPr>
      <w:hidden/>
    </w:trPr>
  </w:style>
  <w:style w:type="paragraph" w:customStyle="1" w:styleId="right-boxheadinggapdiv">
    <w:name w:val="righ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txtBold">
    <w:name w:val="txtBold"/>
    <w:basedOn w:val="Normal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right-boxParagraph">
    <w:name w:val="div_document_righ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table" w:customStyle="1" w:styleId="divdocumentparentContainer">
    <w:name w:val="div_document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Shivendra Patankar</dc:title>
  <cp:lastModifiedBy>Shivendrasinh Patankar</cp:lastModifiedBy>
  <cp:revision>1</cp:revision>
  <dcterms:created xsi:type="dcterms:W3CDTF">2022-08-21T07:45:00Z</dcterms:created>
  <dcterms:modified xsi:type="dcterms:W3CDTF">2022-08-21T07:52:00Z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e78a314b-0a72-4012-9ddf-234474c0fb42</vt:lpwstr>
  </property>
  <property fmtid="{D5CDD505-2E9C-101B-9397-08002B2CF9AE}" pid="3" name="x1ye=0">
    <vt:lpwstr>+EwAAB+LCAAAAAAABAAcmsWWs2oQRR+IAW5D3F0CzHB35+lv/3ealSafVJ3auxNUQFASpSFYJDkeF3EaR3GUQ0lWRDgEQzml7jr+OMPBkZ18elWlsZMX4HoVV6M5g6BpUqTDrJiaoj6gSNyiOpYP/S0pb9HNcR1BFw9dsdWCDvnFNdG8jnasQ+tVi8wT4rCCNVyPtVtPxqGbxhiFJiu/9ds8pV9jdQJtTta0oWqux5gkEAINQf3iaCG6gFz7Ovj</vt:lpwstr>
  </property>
  <property fmtid="{D5CDD505-2E9C-101B-9397-08002B2CF9AE}" pid="4" name="x1ye=1">
    <vt:lpwstr>dF9mnKUyyOgn3sPdFodRcxCf473ToxMaVaAbwROYTVKR9yQxJTRHAkr/dRNUUvQADvDy5j8hiJPChtTEYe+SMDbbRN/DDvktmwHPmebSRGoe2GAipR9x4MFm0nUpKpdN3BrXAj/HVEs4rgC2GS5x9t2JjGdTmW3ew6YaSWGpT0VviZiSMdBsq3wGjKzvbe8wXcU7HmVszOh5JL+dl8hipyPpDvBWILe/T3lOrEX6glvmZFaIY4DO00Zxe2UZrKo</vt:lpwstr>
  </property>
  <property fmtid="{D5CDD505-2E9C-101B-9397-08002B2CF9AE}" pid="5" name="x1ye=10">
    <vt:lpwstr>yTH7VPxut15QB+vE8KN9MPNFEkDw5C6ga/5sQT5GejIQS5PEnGNnPZ/DaqG5L7zJB31gTbcKdkzzVyQIXpUNvYt3nss6DpqRgfWzeqJVjd723VlY/f4s/gXOqRgQNdB5otl5QlZ00O0P7ePUbMjBgXIBKIKe/Xt2dhcM+nwxPmkOKtv6kHH2X+lwoQSv+EFEzDgDjar/nbgcd7ER//NQdScGraoDzb4dnjjT5TZ9nBn5TQFNGe9yW1POYz24voI</vt:lpwstr>
  </property>
  <property fmtid="{D5CDD505-2E9C-101B-9397-08002B2CF9AE}" pid="6" name="x1ye=11">
    <vt:lpwstr>aANTzPRGfWqqB1tt12G+P3pwNYLDnt7r5ztlSOr1z8BiJTgQbe3lO0T3xI/V7L8kZFqJin3iVo4b5PbDZbKvh+wsglYa9EnLgOvaiej7XO9GFQOfMkYw4WACGZlQZ/DhnvH6axgX6x1xWHAe7ZiCmmhIKR1F+nYX6YxgTnT5U2Hh6QpMn0nalTIrVrZKDCVkxjYZ1uE3ecykuQ5m+wDUDngmZkSWnBxD+06dvgoZFs4m7FZkKRMhpHcWfbiFunO</vt:lpwstr>
  </property>
  <property fmtid="{D5CDD505-2E9C-101B-9397-08002B2CF9AE}" pid="7" name="x1ye=12">
    <vt:lpwstr>ZR9zeSgXrSUH2Ql8TJo4CqwJ5ycIdUiMj1AqUnq+eL69gCPuflxVbzmgqyotU2jM2pTTmYUw1rt+FlEenti+u6GQN35+aa2mLXJ3kjZLtyZPs1gFkxkCjArFsWKEomHTYnMudFNjqyLQ2Qo28aJ5DgHPqrvkGRur0CWOQWWx5kiil89Ydc7uL1Zo4yDa9C8mcERIbBbAksDHXBKIP5+n1g2j7A5lMn/Kos+dZ1biW0nvXU/OTLYwfCmellaRWo0</vt:lpwstr>
  </property>
  <property fmtid="{D5CDD505-2E9C-101B-9397-08002B2CF9AE}" pid="8" name="x1ye=13">
    <vt:lpwstr>JrRh0b4yGDdIidLg8Pe+S6q8ExxcEa+KUu5Fz1QkW+BxNxa4pqoh+eghRokX9kgzvODifZcO+BanfdkgKipiOHZp3WJFfWOwFRjWSzQtmPjGsuqC+KRCpFcpriJn9YzsvMg1IMc43OH7Y9qNMpLr0+y2radoI3Z2wrhkoDLOKTZJbojN3V6ueESUMKmGrZsCXvMwhIrqLCB2dnWOQumNPn5UUXsLwfA9h46dI7As6qYt3V1Ssf7ShWsmfhRSKEE</vt:lpwstr>
  </property>
  <property fmtid="{D5CDD505-2E9C-101B-9397-08002B2CF9AE}" pid="9" name="x1ye=14">
    <vt:lpwstr>FHxn1/L/wtq5dC1O8NTvzshkbUi68sXvwQnP6zsQA+cJhhi/a0oF8KI6qvJslfP2QeTqbje/0dIYJiWfFuZYQuYurOXXJ09tk0yxj/qkMZlrynfXjzhVdAp9m/Bs8Z3D0mDhhSiDRWvDPSqL907eqqH4crLv5YGVb5S0Z+6NrRXwVy3xOzN+F2UtK6crjmxbLxDEjBVDeaUB3uVTYbD0RLUD4oDyKEFpkljmf9oxXMVq9FeNcjxGZj95tw/fM0+</vt:lpwstr>
  </property>
  <property fmtid="{D5CDD505-2E9C-101B-9397-08002B2CF9AE}" pid="10" name="x1ye=15">
    <vt:lpwstr>2/Yifx9ylC4YUCULKQ0b+csC8ud3qXuTM+935KFLo2tpwu193MZ7403VR4RLD9fI/Xzy2w1WFciYmz0JjnroP5wk7vvhOdWA/tt1inbVxgkZO35fOgpKSlaZQXIprMdZWkss8gxhapdYTbQ/Utz8zPe78TGt8v5bMh3vGSINUzJ9yvuV4z+HIT93ogGFGjZmpxDzJTIEt+32L2oeDTXtMMD/pYiVp5qeJutLWSIE+DOHo77t3d+WabTBZySrXzJ</vt:lpwstr>
  </property>
  <property fmtid="{D5CDD505-2E9C-101B-9397-08002B2CF9AE}" pid="11" name="x1ye=16">
    <vt:lpwstr>+Lsh28CR/G7yh4LI27gzLa1rKIfwtek/l0jHdOf0b5f1e7wz+m+aM+AfLXNEbNeMZ2NH7KJxXLtI4A+gFRsFL5K0VZ6i68hx/mrroV6+eXG0Pq8v9IApXqhZH8GJFP2IxHEu+ZxFvmec32r3JQZMCv9D+gqzgm6JO7TI6ZKEOyIeZIR6q1eaEhnpnRRmVBatL3GO01RaSANiNy58QkVmvY2NhPdNf0brC9RAD0BqwgT3ZaxWhzLUjAN4i/BCVLJ</vt:lpwstr>
  </property>
  <property fmtid="{D5CDD505-2E9C-101B-9397-08002B2CF9AE}" pid="12" name="x1ye=17">
    <vt:lpwstr>3ecgcERCozyQXD5VZ1Y9oJH+OMpwLcbf8Wp9qrPhm8tJihys+l0duUNFfncGV8evjIDcV1L71aXbKaA4SEzoW6QbegdxtKBrRMQ6qRzTvGlzrAbwwlZwXzhgZWZPVWA7o5/tooJBUKdOk3ja5DEZRNVH8MBP+tplvPLneqQe/UtoaHUZGe3NC2dB6mbgsb9zM905AJ8PFns6/GLw3e/LYeE/hthnN0cDLwrNuiaUOyu0RqWIZe/531uwPHRLL3m</vt:lpwstr>
  </property>
  <property fmtid="{D5CDD505-2E9C-101B-9397-08002B2CF9AE}" pid="13" name="x1ye=18">
    <vt:lpwstr>fnwsvKklpc2JKhNmcLsVJ1kntX3gDF3V5FDBTfK7zS9mBwWQEl/wHB5xCxy9OgJhH5TpcTewmwST7ntW0/btjf/RLx3JO5/k9ucxZKXOZKLGEQP83ldaDnvsDRVlcKoyfzD9zSjQwhA/L1JuQgfaLuamH6JXD3h6sBwUmn2f1BLxjIVSlXKaf/Zunmm4t5/HIpppbLpETqjSFL770TY6/qJqCx8rDJ/LErl4UVQHjheI/rvEZ5OW0vqN92ssk95</vt:lpwstr>
  </property>
  <property fmtid="{D5CDD505-2E9C-101B-9397-08002B2CF9AE}" pid="14" name="x1ye=19">
    <vt:lpwstr>RgVbCxE8ER553epZDhB/WJcYU7kFnfchk55E1ZQg/7OWvr+0od7dX1+0wHD5/4PkOJJNC1p0JwhwcowIbkiXzFGz7ED0WLNY16KRfLxrVTffrymehAUoWfWd3EMDf/O5LeLSCh0TwNE4LqvVcTWCFrlnlFIRYXsBbCFnZuwh2lgTB4fSL72RI68/qFm7r7X+QdE1yBCDRFqiya9urEi0vhb3cBXvu02PVSIPqpeypjrK+oMgz9jKqBrFnHzyvFX</vt:lpwstr>
  </property>
  <property fmtid="{D5CDD505-2E9C-101B-9397-08002B2CF9AE}" pid="15" name="x1ye=2">
    <vt:lpwstr>ob1VHsIdvCbTDCROgmdnCpxoCUp+ALhwGz52JqpQGyXFjXjB0+Fa+Hp25ROSKZv9pSwABKZRD2hdROqnrHsYqqACDSVYn/hRvQsXQf07zfRqRdopIxFvbpfKQMrPVCeo5zkDwWxYp5fd0h4F6iyOraYIUf3TnBSJ6TKJAF9lVslit0pTxqklVlVKKNbJhysGsOitpJVMutVz/qxLh0hXy5NruDD4JIXhfDOGy9MfN8eExjRPAx/fYBH023Fn51B</vt:lpwstr>
  </property>
  <property fmtid="{D5CDD505-2E9C-101B-9397-08002B2CF9AE}" pid="16" name="x1ye=20">
    <vt:lpwstr>ieLAL4hlVJldkxopj5eJS0GRyvSSuAd+ZR5KLcS4WTLwjFaB0rGFsUCGlG2lT/x+pIJD4vjybtlqmCECybOgkH4gVStDLWp+64XrU8qkckzuJhEXzB3W6i2Q4Cx//U3MHAISLoOqKP6aDpIwwmkuQnvnsaXnBA2B6X5qc3hOfAgz0u+pSoP86RJHAM2mEblB1/ty0Ktc9OBEFi3L8vHK/ySEQJDkjKz96uDHoxNHDSPVptaUT5qDsYgsrNmsTQO</vt:lpwstr>
  </property>
  <property fmtid="{D5CDD505-2E9C-101B-9397-08002B2CF9AE}" pid="17" name="x1ye=21">
    <vt:lpwstr>p9XSF2e31J8YS8zNIQb6zVEaPZIedIGGLVD0dQvGBOosbHtMFSxCd/r4gmQ3ROowJPiXhv/h+tlb29SoEKbByAUyu+Cw+14MBMa8XVdvJlTBg3jJ7HHb9Ey5vTAOOSUYwY0h9ZJPvb7yGDRcKqF+ujR+fuIzN6F/YAhou2UtasfQrLjRwDXqr9JWpKKZoXncixjmW3TJcB0Eac5q9XsXvW1+JflO6QH0kxH65ywwoyj28P9VApKPn0dfn1nFpaz</vt:lpwstr>
  </property>
  <property fmtid="{D5CDD505-2E9C-101B-9397-08002B2CF9AE}" pid="18" name="x1ye=22">
    <vt:lpwstr>/Z0PwV98L90vs01qe/HTMZ/gQ2LOfHs3cmgYQ1oxjo1TG187XKs1xIgJknIkGRiECeRZaOzNrga5M1/Wg25n9347kCBRkr83fJW0wmm8CEW3kA75JibyRu5mhGzPhXchil5mvj/gyb65SpfllmYrFJopuYFIQi4N04GBx+Q0UAj9BbTRr0YcdLfuzXMwCMev6m0jyLz2+Pki8YJAYvzzzvQX4UzalHInby4thYNN56vwzQnWqVFS8kny5ArFMhK</vt:lpwstr>
  </property>
  <property fmtid="{D5CDD505-2E9C-101B-9397-08002B2CF9AE}" pid="19" name="x1ye=23">
    <vt:lpwstr>tzUjz9nZo0aDOLPZo+IsRZJZlRbLcxM+gP8LE0hqxnCH5JGW8ZHask5LIJ8Hk5Lg/jTy4n0fjxTudh6UwIjejdDNEZwIlcyJCvvkjRSYT81Tim83n3MmA/sDxOMuxcxv0gIzyxFW8zvNWG4DXLQEKa1GfMV9t45wUikR9nZcEG/ZlvRM/tZCLCbO6/rC/eXLO/hrigZpgX6WV6VBdd26qV0Jpjlmu3FEoVt2kTijkeQA8JCp2xJ4iKYwkuaCSz2</vt:lpwstr>
  </property>
  <property fmtid="{D5CDD505-2E9C-101B-9397-08002B2CF9AE}" pid="20" name="x1ye=24">
    <vt:lpwstr>PH+fxyJ+ZKai58UCERv+ONk/tsGPOEVrvYgxDWwcfU2mqtnnCHC0DnDWAIpx04NNkaCgNdaO7GCVJ1jD7LUo2jgTf/ulAn3WyY7RrdW5BNtBMb3LuW2xK8ZhDAKo2Va7wC/F+fzgo7b5aoOG3b0RN5YfWHZExqTGuaQ68q4uxmn5s8ZxDncjwuM/FqQFV6HLbr2rKsMILP3TlL+oU/ypF7aLKg76Wt3FWBV2pdB2rPpqbGP9k/NO6598VX1yxLy</vt:lpwstr>
  </property>
  <property fmtid="{D5CDD505-2E9C-101B-9397-08002B2CF9AE}" pid="21" name="x1ye=25">
    <vt:lpwstr>OZAWdlnY8J13lK49gB4S/Ehu9Z8Jmh6XE/P1Yr76UDflzLaYVwqFWwlkHcOcvbATtSzDGaiYpYxGQnTEFFtJZ+XOQGVTUCmfTsciv/BOciFTHvzZUlj3VzwIoUmDuEObGU4n/kkfwetOI29Gej0dz+IAxXCLE0lfbOwKFgRkuvumg6VAqL/D7jaM8MbnCiShhMs4TwIRCPnjJmvhYyNO9Daga7JfyFO3NBTjS5IHU89WAbsE2CFpeYaFfmhjI+8</vt:lpwstr>
  </property>
  <property fmtid="{D5CDD505-2E9C-101B-9397-08002B2CF9AE}" pid="22" name="x1ye=26">
    <vt:lpwstr>wIqWlNeOXfGaNV27sPwC5BmePFbQ0/KKH1EsONVU9ddrK65SBc/2+ueCfHD/ECqgAPFKCs8WiFnOET2y48LoP7UbCF81pe8Ku+LMxMDZyPTrs5s6r7g/ou8eku93h8+2N6xiDf37prM896EdwuX74ajP60bD+Ke5SzezYp35+KvsglpOdP95DFV/6aeu+p6LDZuTGwy8DqbKUTqdoZvkS9KYpX4PAlrTsqsHfNhwEOJ5QanMjKX2re9E+Fc+Im1</vt:lpwstr>
  </property>
  <property fmtid="{D5CDD505-2E9C-101B-9397-08002B2CF9AE}" pid="23" name="x1ye=27">
    <vt:lpwstr>yMKCxKyE5R4XcxnH+F3+g42Pw5V69GJsr3OJ4Gp0bjsfPXhiy6/V0La7BIpgBOW1dzQVKkotzEdnpdVqIHa4JTNrH6tPJvlxUMuHgSiaAU2duNO9n9D3k7xUniIjE2/FH/Hqvzpaki5egiQboi99w9oAhbyUzvbd3qNV/jmQDkoQpueqOG88D/GRNIhOraAURDVcITAk2VXLVeA5BQKfiZL4T4a/RLYCp08ngW6TphXtyC5CiWMssiGijtQP/kx</vt:lpwstr>
  </property>
  <property fmtid="{D5CDD505-2E9C-101B-9397-08002B2CF9AE}" pid="24" name="x1ye=28">
    <vt:lpwstr>Ij7lzD/T/XoKKg/51hLV5XRIRBE7qnwDlWQ+XBNYxYGcCJD3KZgQwJhLhgjxa+BC65XJKY7xh6WmlekXaI17ibEepHBOXSx163U390Ap+OyQEP8lNt/2pbihPPCtOybwTVTQPurFnAJKT5/qEp69fzzUWpaVvmP5xZp5T1gAqZhT205atwzmAlFgMBt+0hLcHjxvs+RhRW3PtywnU1CItjIIzvIuZwWreZk2PMao6Lkco45t+ZNR+1YFzLn1tSX</vt:lpwstr>
  </property>
  <property fmtid="{D5CDD505-2E9C-101B-9397-08002B2CF9AE}" pid="25" name="x1ye=29">
    <vt:lpwstr>XN6J4bgwOB9D+OLh1P7hA42eguc9UZHtBbOBF+qyJAd1H6uGagfBhtZZ5r/O9vtqbGc5YUYxWWrluObLU7HWy6ttkjfq6XnTBIRMhgdkfqF3HVWt3BXgtjEG8LsgXwnjjQezx+TFYt1nPxKq0b9pVIMgExL7DF7AjdLLiRY+/qjFPCMpIbYZ/10PjrJ1w3fA9TXok49+9lyo5HstvgpSeA+7fXAI/GjkZ6riS/W/qI71IjycsrBS4yyWjEJwfvP</vt:lpwstr>
  </property>
  <property fmtid="{D5CDD505-2E9C-101B-9397-08002B2CF9AE}" pid="26" name="x1ye=3">
    <vt:lpwstr>Du/xesw9KXmHRsa+8B1pMhVPXxrVFMDrRU2OJUh/QvmscTEgY3tcKGqbF9+2Zv/VVR65EGzifSNEdvlqIVj8sN4b5muRp9+KneCcH9PSF6+P2RArgW3PXC2jLTwdnETJYKmlIP42bkByFsG5kd9RtU3Lm3l+GiS6qvX+ivwcTc5A/Ufzh4TgXXRAfVtFZIPzfDoFLPc3q9zysUkMy5CTYt/hKGMrCbZEvj48ToyME22oEdPiq2lBo8110QR8Ep5</vt:lpwstr>
  </property>
  <property fmtid="{D5CDD505-2E9C-101B-9397-08002B2CF9AE}" pid="27" name="x1ye=30">
    <vt:lpwstr>jCjwfaMPJBaEdQaeBLZ9c1tz8lDpMJ78YIGVMAsXv7e3djqDBf0IpaMWSOTRkoKPotzdYlQB+Nj3C4043H5b3fUctZbe5xA+4Q/Iezwc/m396Il6yJKzryh0D0hn4MxbVd9nZftEWGv4EDJjzQz471gbwY/g7Onzxp7kLl/DBSUBnE+YPdChOyOAj0ZNOME69z34EJgEUUYpCrpoAvL9kwIpXI2eGJOkbeWCp5LhTtlMMgA1cwG92LPvwpN3muI</vt:lpwstr>
  </property>
  <property fmtid="{D5CDD505-2E9C-101B-9397-08002B2CF9AE}" pid="28" name="x1ye=31">
    <vt:lpwstr>lRwgTeJPNTuxY+5Cm4DfsGYrIJkB26Ohc7y4KD5iiToQJNNo6CqWpk835E4nvYWKcLToSQGoRbrtsJBBt+DfDXaUmcbzdBTLql2RPUU3JJcOihIvBdtFflbnCwuFONXtZdQXl/a8ZlIf48mBdeyDx6Hf2uNKG3hspG+bXLaVCczVjkxTcEsjVPWXn/wbhPV4GIv9qfBKSPNY/0H2WKzajz8V5WS4qSI8PngyMDtI0DuLn41zP1YGGk/GUX7Rs6W</vt:lpwstr>
  </property>
  <property fmtid="{D5CDD505-2E9C-101B-9397-08002B2CF9AE}" pid="29" name="x1ye=32">
    <vt:lpwstr>UwGaSO/qoHfkuSYG1sMGp90xl6j8J+8Ckx2M4a9pUqd9IvkF1W24mMa6va2wC1n+4Q/d3f0JEAYcAytWpIuJFeufGKueLLWIduT9CRPpHQh61+o0cq2/vp6OnneET9aatF1gEbkP4uOgyXgvBLta9CR4wQ2w6m0QFWQdgaDzedVLKsmVR9ivtWCqu7e1Gvtcy9MP39fq6Of/6WOLPASBzBXpAJ/qsncoe5j8E1vgw5LAQFfFE1KjoUv1izmKP1M</vt:lpwstr>
  </property>
  <property fmtid="{D5CDD505-2E9C-101B-9397-08002B2CF9AE}" pid="30" name="x1ye=33">
    <vt:lpwstr>ADcvIVb+3+ARMFI6pzSOG+15nAk2YSlvCSZUAiy+j7QUnF/W/xGlrOo5MHeEe0eP+XPtQFK3Hmy5hnOv+zgsWjrXDpVRCculzSDQkxwALW4KC75Bw+K5Rz1nx+t9rIC/ju+OeZaRp0zu78lbE6cc2jcGOpNqLvYkZWMcV4DGoB6chM7/oSZL2FBk/kG1y2GtU5yeDoxDWK/TJgNaD5V9WnWDnWVr0XtICFwV8++UoozEblseYUTyIC1tBrgiv4S</vt:lpwstr>
  </property>
  <property fmtid="{D5CDD505-2E9C-101B-9397-08002B2CF9AE}" pid="31" name="x1ye=34">
    <vt:lpwstr>JHJJAUamBGEkAscMLmiJ5UMjnW5AtRpLSDLl6LoLilgSF/4rjX/TbNf4rDW03glC4t+FJiaYU1N2Qfl76fg61xgsI7tdv0jVMxcFcKyR7Z1zlxIdOziQVHyobxk+2yGVbAtZaFj70p3TOuX+1oyWFUf2Vlf1XLbXh2Xf6Gl04b4/z0yzVJu3yuBBn83mW7j7RIK/WuwCGaQ0n9k6yzEZsmHawtA2MbBMGPfzB7JhTJq/8yiIfe4Tq8DN8F3PKx3</vt:lpwstr>
  </property>
  <property fmtid="{D5CDD505-2E9C-101B-9397-08002B2CF9AE}" pid="32" name="x1ye=35">
    <vt:lpwstr>hrd6uTvbszkSScojSULxWHl6PEtgOKvIZKKbXCySYDwt3z5+7cloe9DTVpkfw1mbXFUM0LRydx8fDf+gmGtP+NjyRSIq7omp8HfEsRV/mFeSxyFIsEnFSr8wZGRJlqn6+BMHjDYByodXNMVr158Zv2pF/NN8EbZ2yrjifOCvsB4CWE9l/SX0UmGRxG0TF8AhrIrleyGVi78koj9q6O/8FZHlVJEWQOl5P1jSz349zWrvPnj9SUlAh3nYNSpmawf</vt:lpwstr>
  </property>
  <property fmtid="{D5CDD505-2E9C-101B-9397-08002B2CF9AE}" pid="33" name="x1ye=36">
    <vt:lpwstr>WV7iBQp65js8BhLrMNEYtUUc+vr7rW7XtdH4HHgS6KAP8fuB1dRXjqTATfz0aEV39rJMRnaXmMFOj9bDboGOC8vilMXiX3KkHnkFoF5d0HkaNEqJo9v8XZr098EdZ6piuxL6kFpPw6t/lRkQViy//KuxstBtVErNbEX4Qf3H3QATLH96J4GPCdYuriao6j812ihu0pPnGXGIwSibPjeSgLC0RBdkMP31GUbSlSEKtm9on3lWssiNzC50tMnwrlz</vt:lpwstr>
  </property>
  <property fmtid="{D5CDD505-2E9C-101B-9397-08002B2CF9AE}" pid="34" name="x1ye=37">
    <vt:lpwstr>wtlt8m/AdS84OgJoDf4ezChaXw3nP+m3Qxik7MZm5SVdV+O/1hAMnh9Lz7cb1HlyNrqQYgvTnTh6YTre8v3+ik2DJoFWWQe63PsrwQFk2NMOThnpYgh3oiGrL8v5wCvNCzODorzW+CGl2MvMXJwDwSmGd2KG0ZRDhabZzuPQnjv6RwwJ9beArfLdNHDyK6Ss4/QU3/XeY4XJRL4mJbZHpJkHYa0vqvrz+xTsqD/KLqbx6Jh/sGoYFaY3nx1u997</vt:lpwstr>
  </property>
  <property fmtid="{D5CDD505-2E9C-101B-9397-08002B2CF9AE}" pid="35" name="x1ye=38">
    <vt:lpwstr>/KLajjIKgiVlbtJG+8livWdn+BMDCl9/vVgou464nhXZOkCx/ys68S3hv9yK3rzbELvZ/dVRLzRgxUYaC0uPC0gYeuSXQey6zym9SF3aN6bV+P+RNVJd06V/B38fgM9I1stGAS4xU3PKIclmTm9RF4IRBAGeglTgZ7WvsZPLGf969/y+69DKRkNBQefLlNOP+LzYUL6KlEzkdijUS131pDi20pqjlhvalvHc40oeSiSwmcZDaFe/hp7sGQjS4Lx</vt:lpwstr>
  </property>
  <property fmtid="{D5CDD505-2E9C-101B-9397-08002B2CF9AE}" pid="36" name="x1ye=39">
    <vt:lpwstr>UXGZxqHSnmVb9wkUY+KMGGoWzBytxQD3npGXIRWrhdgCL42Q9AMkpUj3p7XzmMX80UBqGVBA6qFJ3mqGWvXkg7mjkEEEaHcS56H326hDTEXBkRY/k6WaHV3NA89cw0Jr1kl4iBo36zgqPgMVh2h8+83OcHPe/moGGxBmniPFXPckCuX42vEuAXi18UzFxNPrvidCIYwGcyNSM3MYZCztCieZ4PoywleFZVGtse1qr3bh1Q0dhVFrJ0jHvadp1jg</vt:lpwstr>
  </property>
  <property fmtid="{D5CDD505-2E9C-101B-9397-08002B2CF9AE}" pid="37" name="x1ye=4">
    <vt:lpwstr>kp54v4uEsfFqy6eaOmp035JnAi0M2ljaXPCOSr7RD59bwHpLU74Bj8vSwsYXKdfals2C75M7izP8K2Oe4S4+AFo56lWimKs6dEzcDf+eeaMVOjMuUrGO5+VeDrO5t+qZpKFD9OJVIz0h0LW6jEBUutUsBx1n5JGSadndxtUDHb2KdKvrhOw0If1ENvkMpne3n0cMjEbin4iGFF6d9PYpv345yi6V6o3Lie/4Odf3xRLqflNsGClEy/nuFNpWADl</vt:lpwstr>
  </property>
  <property fmtid="{D5CDD505-2E9C-101B-9397-08002B2CF9AE}" pid="38" name="x1ye=40">
    <vt:lpwstr>/Z5VbV+4Czs0Cux68ctrGoA6G5l45msH5mz9Uf4reZLaB/zPCF1OSF8UjZVL1dJiZiF7GvYg888xOn9ZxtKbbftVXlJA0Og7oF5o0ycKi9GMsfsyzS9zAEhAFK0iuYpK8upINDKfvf+IL5KLVvtFUz1SBREILIA9r9tDW7ca4VxuIdBSw3Y3UzP6oNAxlhlGiciybnLs95X9Gq7aVaB1KBjRlpeQDct8bk2jbv2DMqj2fQNJE9nMGlhdZ+czcV+</vt:lpwstr>
  </property>
  <property fmtid="{D5CDD505-2E9C-101B-9397-08002B2CF9AE}" pid="39" name="x1ye=41">
    <vt:lpwstr>3JwyuNzjH/1x0qon42LYVYTC+B+hz+lssfOiJE9PQgBu1Dgxg0kyLqbdd13/MB3ZPgvOcG8koB126rEzjPMutOcBDZzNcXu2vZ6KH2F6ACkiOluyrlzuDHAFMhPd+D+RvdHtiHLMIkQbvkS0ktQkqFnueuN5vXhaBmmPZnqnUdwMy3XW7mKJ5XMqPgMBwUdIu1Osi2IVXCbsDcVu3tilTD3bR0bpUdEtoHyH4008ZOv0xZYq79k2NaXWoafhLv9</vt:lpwstr>
  </property>
  <property fmtid="{D5CDD505-2E9C-101B-9397-08002B2CF9AE}" pid="40" name="x1ye=42">
    <vt:lpwstr>gz1Go3DrWVdsYz2R9kIDEV3tfaRDtPwtYsYgc/2JEvFLxziCpBJz7IHLasQMYy6iTsEh+uS1cXmRxhugtYyMJ5HWnEumjnGt5Tj3zmC4KS4GuhPUyydEMf7AAb8h5A78gABLW61YkkMG5eaAdanyvJHqgOMdIPQwAtLL5gcXWMEiXHUF/POyW/rZyx83HK+BsjcT2KSQSzBYc/ABKPTFXgdsxUK2EADrnLWhlIL6+hXS8g6PbQUsz6aIYL7m2z3</vt:lpwstr>
  </property>
  <property fmtid="{D5CDD505-2E9C-101B-9397-08002B2CF9AE}" pid="41" name="x1ye=43">
    <vt:lpwstr>xC09VmWS/CHaDNNGn3oLwrH8lsNKlzlWnXz9yiuUJZm+ZtXTA9PQ/8sAMJzPiAt+e8IPfxf1YH0pH4EjXuDC0iaaUVs59LDX4NMHvBwZw8TVADoptVTlxhHcdnuniBT+o+UtD4pCGYxz4JGvE33SKg325Vvw8KgafzPzW5jtpDmUOwicvf6DgPuZkaXXe7S1l273U/va+cQhPzEorOtb0AsqJ1jisCcqHbNfPLTeLTNvgxNeBh+el5Yp/SezGBk</vt:lpwstr>
  </property>
  <property fmtid="{D5CDD505-2E9C-101B-9397-08002B2CF9AE}" pid="42" name="x1ye=44">
    <vt:lpwstr>jihD/kxJ+a6Foj6eCRlK8OYhz1Vi//trGVip3JJQfYtqMmj+1szkyOVeaKWYfyEEz7ief8EfyWdVp9hYwFpXuHPYyHiHFJQqhZEt32IFZIyBAx3I0Fppo337Zz2Yd3DRCFlw3gHU79y04u89y/LEJfYYjAMSvi/kN/vX0JJFAjHMIfuaEoTJycYxQxwJFCxkkWiVzvzwqmdpKKhIJzaiGXUlebtfdaH/VIgxooU69oMoQQFQoXOB7ePfZXIRP5E</vt:lpwstr>
  </property>
  <property fmtid="{D5CDD505-2E9C-101B-9397-08002B2CF9AE}" pid="43" name="x1ye=45">
    <vt:lpwstr>5PkT2yP0+gmuN0byljBGA/E+bJSGADC5LqtU1LzIU6MUKm5sqGfv3VckWbzz3VhbsYfC1Q14ZvRzRILqY2tSYnAzWd4pz7qv9c5zOcCtPBvlfLK8M4bkPB41/S79zqpC+chnhv8wfNC2cpRXfB6D5B4j0kNERo1cQ37Pb301+ILlpZY4hJyWR0AE3ZFYTf0Y34ILTThqxORQYBapWnX6P+O4Pj8rQJGryeXiPGInFsy/ZXAVNwstX9jEmGGGoOT</vt:lpwstr>
  </property>
  <property fmtid="{D5CDD505-2E9C-101B-9397-08002B2CF9AE}" pid="44" name="x1ye=46">
    <vt:lpwstr>+YC7op/RxVWlkZpUi6QPW/HFg0dEw3QpQQCYGMN9KvE4FYMy5hJAfly8d+1MRbarABc8ddQ64hGrziNDq51MALihTc7ISLlv4niBQJ8TK5/5L5EZHN7QDVwnUi+3X4/imlmIIp2TDA8FmLkJAhsJ72B0N88Crdl7GDipkSOf0Rj0TgL0q0yFFj4/6kgdRsY7VZEOw1saH8eOxvRFOBLydYo5VcHO7voXvnIvtZB+SKBbwQdl7FNR8msfw89eEEv</vt:lpwstr>
  </property>
  <property fmtid="{D5CDD505-2E9C-101B-9397-08002B2CF9AE}" pid="45" name="x1ye=47">
    <vt:lpwstr>Kvfy0notP6hdtadN0MAvlfykapiJQHUzBuaLVugdEvUgu+6cR2CoPzBWTP+MfIBfn65N8HTsPvxKTKXbgbSAm48vfH+Uz79S3xA+7s6G87q4FTHeK76VesFHzusM4oaMWc93DLtmozVW0hX8t2pD8echLqHvCu7Llkuf3LreTSLaz+/9jvutYzpAqQCpu7cnMH3qM/JXNulFmqBsKaeP2SWNcimTv/zhjJ9UHR+sV+p3gqpeYD53qX3N7vjGIiC</vt:lpwstr>
  </property>
  <property fmtid="{D5CDD505-2E9C-101B-9397-08002B2CF9AE}" pid="46" name="x1ye=48">
    <vt:lpwstr>mM8XO+MfQ5T6iovKa8o4N97NjjffhI6VjF9/2TzP7ruiBkVFIT2YYUcp8qOzf6O0UfG3C0lpaFY+klhHyrIxy7Pgz6wk4hdnKuqAp9hyI1uYUKxRs1Y83oKaGLz4cu9d7HfVYNbTKFiEpL+xMov9+x1xXiQgwtjdLDrQSniIqcKpb7yegqPdNy+1Tmwr+8WSn9Ud3OdF20KHJ2AQHPMzlRQ4zOj8bx/TWToIlViI0XK63JopiuvyDLH3q5EAkfr</vt:lpwstr>
  </property>
  <property fmtid="{D5CDD505-2E9C-101B-9397-08002B2CF9AE}" pid="47" name="x1ye=49">
    <vt:lpwstr>O53eNv3Mil/AEq40NpuTTkxL6IvjRaU1th6ssdCo7s7K0+4vh5+LCzZwaI72sRpeRUAdJXVddxApFSDc7vlSpriUvFlgI6h/gRaSEdP0KIH+ooGLbc6HUHSAq0yCQtqU62kJpppoku8C3saf2eNhIHI5J9QfX9ZVxHMagjmvIuHNg3cnYXrCgPXHS1P0MCuyDlLxurLe2lC6sX1V0K9Y3c8h3V0VYPh8sOHbN3yBpypKnKUCYGdCORwkR/RSg+M</vt:lpwstr>
  </property>
  <property fmtid="{D5CDD505-2E9C-101B-9397-08002B2CF9AE}" pid="48" name="x1ye=5">
    <vt:lpwstr>R99CvD/B6cnBNquGxN575UAnQVYFGvswVnMTtXE8SNmmMNv6OE1NoJbv2vyMzfWC5u5CXk2sCfSWPJMZL0dMEF5Wyx+BoL4yXj45wEpqOWShck+uFb+sgcw8K0wG/fiNDYURXALIC+NUsaUW2qyVcw8M+VUGt4ajAxVMAVg6MeCSEZb6JjA7pycM3tls1e5vGXaNT6aHkJLVZyJonncbK32VowFyikaBGEgu6apE4iK1hixqC2tPhm7EbswWyCj</vt:lpwstr>
  </property>
  <property fmtid="{D5CDD505-2E9C-101B-9397-08002B2CF9AE}" pid="49" name="x1ye=50">
    <vt:lpwstr>mPWFplnS8rdoj1IpLocjLmUSH1RinIo80+37JJf5LnMjznLJ5o8TA2Y8q+ufWX/5qeN5dDoqAV53sNkZj9xpDDk2La6/zEe0ZrW01dIfxJQqHlGXZL+CuxDTEG8Khw3TV1m0PayRAEcyGOowzQPcwBvV0uhansa+B6JiO7UcfudgQr8m98ZeZEWJ293f2qV2IewLPE7ZcpHsIca6iiY/T+psoPToqO8J5KaTFfpJ6kd3rxtzGBXhzgcSKPNxQd8</vt:lpwstr>
  </property>
  <property fmtid="{D5CDD505-2E9C-101B-9397-08002B2CF9AE}" pid="50" name="x1ye=51">
    <vt:lpwstr>kuGRHFes752cDWfoSrv0mqoUNC5FZDmgBmo0F5M/qlxu1zxQnbBghk1un0Jf0f3iykpu89y1fAvOj0Pn/mFYI39dlLQ6oIYVa3F6ci0d18DSeMTxyto83U2uzTuSGg4ixR1GdlZ6CxRe5QzG5Pov92DHvqTmw6FMqbrM+MrGyoxx4wE/yKzOX274EuuFvYBknEdWme0Q2lY745YBqN9qImEmdJLCahq0sTvL6GmIWGRUlazP3R+wlfpK4EX+SVt</vt:lpwstr>
  </property>
  <property fmtid="{D5CDD505-2E9C-101B-9397-08002B2CF9AE}" pid="51" name="x1ye=52">
    <vt:lpwstr>WraMT5iM1KM1Ubnel3DAtNYLwjDanjomkFmYMX71er33BPo05StZeXWOZWTj3PtnRcaglEfaE3Gz/FVlFQSHYAf0KJYV3KPKAWFuN+PCI/kux1h5p+vAuf7C6ubCP4XD/vbPBY3IrbK/xvfZhGTp8iUUGaT2kynjY/7eseUPUevj0P9NvnS33mPxpmy5sfX3cQYyI30hYi81FNLlSEFIm2wcuNHUNHNXogCbJTB3nQZOSBhA6bIIJ7INpRWLqK4</vt:lpwstr>
  </property>
  <property fmtid="{D5CDD505-2E9C-101B-9397-08002B2CF9AE}" pid="52" name="x1ye=53">
    <vt:lpwstr>yuoI14cdexTzG2WwTH1p0Q5Pvz4726c5D+cjsVGdmO0nJCewkG43lx2MQb1fEy1F/SOTpjOUYQduvSNhySdZW8aKY3/FRg45iotUa189ipW5DnZxmkcBI6fwQiy25CU5XAPa8+eK/FEiQEHQmQKY4BtHBPx9u5NJKD+urYcZ2WokEhJj//wsF6Mf5SGVCo2QLPdClAQNvO1AMHZ2v7TaXTRUpZIkaaTaxvRCIGRV9GqQIhqPo5ybRzWkSB4Xxn0</vt:lpwstr>
  </property>
  <property fmtid="{D5CDD505-2E9C-101B-9397-08002B2CF9AE}" pid="53" name="x1ye=54">
    <vt:lpwstr>C3fBTgevn3ksf91SNashcjzZUSvw4rW20s0nz0QbCaoCAn3vRqsvxfDp5M3VeTVJLBT1DEVGTRpq6ydSsL9jfu7p8b/0YX5M0fWjUdy4Rjln6ZIEXtn7EIMlOxpMuMwernG63Zf9z52+KW7xYLG1kiI6uFURluOpbfFyF1kPWq0LUfbLNwuzVvx346pDgQFO7SOc1jVol/nfrblgCF7Ff54zyUWE5f6Ol4h3x3Iqlw17XTPdnsrwIlDRnIM9Yww</vt:lpwstr>
  </property>
  <property fmtid="{D5CDD505-2E9C-101B-9397-08002B2CF9AE}" pid="54" name="x1ye=55">
    <vt:lpwstr>5lO9M/Uf43PH1upmyJrU1LO/zA37AC8jaiNwAx4jmrJ35tB/iMa4XVRc+9nTHxlbcs+LALiiWJO7MCv3yzoztC3ZQdabxCbQiTKfpvuK4XrnWOIIkVNb3RAp5mX9ZLlyIbXBboprZ2CdbibpKnKjqryEt+7P7ahneAMxBcQVI/lwNmaTy+n6IpD4pk15VjQkn//y+PrqDayIX88/TguDekGc/vrCSyuQn1HhUrnC9uEBVz9FiO1Afn8I87u1FzZ</vt:lpwstr>
  </property>
  <property fmtid="{D5CDD505-2E9C-101B-9397-08002B2CF9AE}" pid="55" name="x1ye=56">
    <vt:lpwstr>02QohEi6DdNaa28pX8kog44helsbt71fOVXVcrLmgogPqiMQgjDUnStdkkvULIuOEDWYjLaGsPI5whF0QYARTpP5hSsIB21rXenCAHjXTQxKAgK6HY47sWWbW3GldmYO/UBowyWxaBI6h82KOp9bUnzlE51dmX4QuKeWcOFqSYx/TgNkF8z4g5GwinreUptbxp+98a+6kdaZXKqdlfXu7dbBmrwx5CzbpJYLuJvXTIzQix8aV8IZlMPwIG9RJ2v</vt:lpwstr>
  </property>
  <property fmtid="{D5CDD505-2E9C-101B-9397-08002B2CF9AE}" pid="56" name="x1ye=57">
    <vt:lpwstr>cCbSri1oOvxKa45U3qzXE/JL2ZwDPlYwx0N2ibs9V+n3O+1rSl1TQRn2tlWX1Q/0QsWbxghhyNKX2Zu3jFwF21aKj8VLEOcC9GYrr0liSWSiAHo7P8/Pm+4N5vkBAZKyoq7t1YJEQEzkU+rGzed2FXCq9LfkRXqgbOHeDSUD5peG0Jw7RoXWqQ3h8BKvdJ8mUkA7LlWz+CR3/mw8/Tvo/EgaPQRa6hMy7y7pbb+zUMbB3zmfi34AOn+aKeCnBls</vt:lpwstr>
  </property>
  <property fmtid="{D5CDD505-2E9C-101B-9397-08002B2CF9AE}" pid="57" name="x1ye=58">
    <vt:lpwstr>0CbqAzmCBNc9h85kQjbm5H2rqz6Y3XKCdplen2v472fTUOb/a8BIwUZTcIuVTk08CRYvQupb/IAgMj+7l8cZ4OijabpogaDKxxH2A52/xdRi3H8a7bf4V1v9MwlsES0ljaXjc56Cb07NUvMl8ysv9O2JvbrKPQ4It57wyt3xARgwu36Kxyfq3KE513KdyEl7ohUKpJZmnGnI6FVbm4BvBN2egN8x7pkfTjfw1MgnNdUdp9yPGNlocFLCVMPbKa5</vt:lpwstr>
  </property>
  <property fmtid="{D5CDD505-2E9C-101B-9397-08002B2CF9AE}" pid="58" name="x1ye=59">
    <vt:lpwstr>GZEXHCksOxEM+0iGEa/3DUsTZRJDTY8i69glowAqSdhaHnmvW2ZHlgYH7zYpTwQBvZoWg4KbkWW+ucF3CjU7L0NTwo9v7Agc9efUGizHYUi1BeKI1pw4kpyp/V5W+FvpWrwJM8BxHKeN6Tz38O1WeTlVa+dHWoX2QA0l0n/qKagYdl20pLjeyoiZYyuBqw+h1+IH6K2s+r5qHGkbL04cys+OW6lcgVa+pn7fVaFmUHheCZVvVjCHaVj2FGp/cHZ</vt:lpwstr>
  </property>
  <property fmtid="{D5CDD505-2E9C-101B-9397-08002B2CF9AE}" pid="59" name="x1ye=6">
    <vt:lpwstr>POf3IAGwfzJA1wHHEjqL6T/WJQQnDj2wLgQQosUv2gdzskMuqwVhzlSCuphx1gSlriE0GDEXubm18NAvOUpdfuumqiLFFT1B5Q9t0W25o5PqSrchcUWvg5MZMyB2goN0Y+rg8ayYSS36KivsDbi5/Ocy0kxXKUi+Ss8rnr8S3q5y1GqdSMO8cXWnBRsVtNQiyLihNhHpgBprEX33UccyCZ8tFyk/XFX69i4g/6rifcER24Q7+xtC5RTDUvKtLOK</vt:lpwstr>
  </property>
  <property fmtid="{D5CDD505-2E9C-101B-9397-08002B2CF9AE}" pid="60" name="x1ye=60">
    <vt:lpwstr>iPuRluuekW5VoVuGmphpoLOJiVldplXxtDj3Vug6EZSupGHKOhxm7FSZHUK/bjq1LMESjOD2bICBu9zOLuklA1JnBNHxKklWo+OUd1G1z+G1CwdcfeYTsUd2Bt3lTO04GMzRsmSylqK+6pu6DZKLnfeUTvgzdwhda2I4HXaJeTSrToX0S8qHiBzI63AtMEmNsiK/2oI7MX6qwb+MdtZSIFJ9L50LhAg1LnIIbkOu91fnYLikej3iXo4xntpfHFX</vt:lpwstr>
  </property>
  <property fmtid="{D5CDD505-2E9C-101B-9397-08002B2CF9AE}" pid="61" name="x1ye=61">
    <vt:lpwstr>14GrArngUmKlYOqVNt/hgEo+/eYNpp2EEUdx9wnr7SWfMZGzXQQxIQ6H6MrmT7PPHvoPHIFWZGQsbS/qzFxP7BIpbj+QjY21iAZg448APnQkpFIH1c+Bi+ZLYJlojTlNYPgSUdsN5peVUv+0OhRJKU2yrcbgu5LD9bREUkfGMpi1IrooTi+Azi+XPeDqfDtBjG6WNJAzku1uQI250lLlm6CLt3OmDn4Qe2uD58xZbKfdSLG2HuekDxGO5sus/AT</vt:lpwstr>
  </property>
  <property fmtid="{D5CDD505-2E9C-101B-9397-08002B2CF9AE}" pid="62" name="x1ye=62">
    <vt:lpwstr>CDEa/oq4nUORFlalQJOPrb7Y/yaGX4TgXETMS3cTSvToJHxg2U4sBRMk5dK+3G3PN1M6eJWFBbI15nxCzn59Wz/BcltWBGWHyu7l9rei8bNu10tdhDhxqBYPebpSgF6z+sVzGe3OIu2P8IfsHVsHcA7G1GMSRwFSFTAlEIMtaZeIvtolAo8znPcm8jMa1Zo+kZfpvAgwkj/py7ThIO635PX6zG7o/pi1D724aNriW8DfPsvGw2F1FiulHO7HBvp</vt:lpwstr>
  </property>
  <property fmtid="{D5CDD505-2E9C-101B-9397-08002B2CF9AE}" pid="63" name="x1ye=63">
    <vt:lpwstr>vPfPlgrFPAsGLoMdduqkspzdC0ZUzXqgPZ8//eb6AgVuugyalwp44eI4w0LqWIyYomhBSq38WiSu8g9NsUKtwmmzPyT1iyWnx5hSsJl92hBc1KKl9J++DIV1ai8ZYEfDZcFH93PbFwfNv9YG8cNsSI1Y3i8BsmlMY+0OBmX4uFvXPWKC+sV3gcA0VEM9MgJEm/+kzlboKEHJULyqMk1raD3j0H7X8NQ8sxAOZzwql/umDoH4Y4jHkeI0uaTcbL+</vt:lpwstr>
  </property>
  <property fmtid="{D5CDD505-2E9C-101B-9397-08002B2CF9AE}" pid="64" name="x1ye=64">
    <vt:lpwstr>sDCTrWMLdT+ozVhI/CMCstM9yu700OsdC4lLnFiL8sLQFDY/UDC3pHex4I9bpLpoXDHkCLgixv25zOkyR+BlfRAkagpKgNJff0bU92nTkw+6YoNFetAUCQ+auX+W+bHLZmDc8BUZd4/xSDOWDWuBI7SjER4dcQxe0MdXUwp1S2k8cvHHObgAHuuK9Uf8Oy0GNTWrA3WrHRsvFz7P9hB+9Yh/L8NcPIA8ueh0b5S9B6IZx7mxXLi0s3P8XjRQJuT</vt:lpwstr>
  </property>
  <property fmtid="{D5CDD505-2E9C-101B-9397-08002B2CF9AE}" pid="65" name="x1ye=65">
    <vt:lpwstr>Bj+L3Zt3jSmhxtxruCHW3e9PqCoxoaoWTuL50l3FlV9jC//jHDr7B75Bxckny1im6py6ADGvlz9YS7ZtDm08ej/GM30az/OCaynOo56i6a63LkJdKrc3mbpMtnC3EiPpJeHoFd/tnl/h646nnOVnFX99i0T+AKgZL6BT2D3EpcgnxZU/ydqjX7GH312/e5tRVZZa8ktQQO/VQ/mP6YkmOYvQT/tUngENlHr+SrwR/XDsApBMJVdzBCam3LQXouf</vt:lpwstr>
  </property>
  <property fmtid="{D5CDD505-2E9C-101B-9397-08002B2CF9AE}" pid="66" name="x1ye=66">
    <vt:lpwstr>Uwg4ZBcYKbxi2twkXjU1CsJsYuvuWuNLiGA2zO3HghDoGt3E9lef9jS145/s5ckmKr+hRlW5yS2YuqrLFpqmZR45A+088+xzeDdJ1soY2TI2nXs/mf81eSfPusD0GhyyVOQuVrv+/UnM/sM6LpXHo8i+O/is1aWVYgiqIfRIBb8ALcZXDIcJdh8K9/3Lyjrt5nr3WqeiispzIJP+FqSZMkczipmruBKwXgkV4EnzClwayAEs/PZVCY5ZrSIMl7k</vt:lpwstr>
  </property>
  <property fmtid="{D5CDD505-2E9C-101B-9397-08002B2CF9AE}" pid="67" name="x1ye=67">
    <vt:lpwstr>KKngmDfJqR/7CQyyQH3kZTwTVA8/Cs/ejtJOZVi8KIqCX/Q9jQi+6qokyeFfpo/5Kk1cwaHHcJWseFfvZc1pK4Bmhyja5IrfTHfKLJHxteActr5mQJioUTwscyjV7DoWGi6ophkC028E8lCWtb5EbOY1NChQgxxZFPK6l8vUhSHHKpsbsyx1yy9scQbUz6/+Pn8bZq/0aa+dFGRqh+pUeLLPCDy94KOrbCb6eK0jG7+7gwcPManh870t07+IrAd</vt:lpwstr>
  </property>
  <property fmtid="{D5CDD505-2E9C-101B-9397-08002B2CF9AE}" pid="68" name="x1ye=68">
    <vt:lpwstr>JFJv/hJnQ8MJt9ZvDGWhlOQYQYGc1APjmHKQQlNh0bI900awrJjY5GeRTNaVHyIpzLWCTg1GST9UBkTFMu6rnVUv1QOPOuZo4JkI8U5I1XYpZo1vlVOW/rOmNfQTJ/aHwgLKKpJLXDZ6hVk+PKnpABBJdKU9VjUtTAT+Fu5Rf08UncYz2StcBfk2FJck1Cr369E9b8YP8fH1YCbH+fVfrDkBSCmuQ2c5buooG6T6mwbGMnCYlrAtV+Kx9+EyADY</vt:lpwstr>
  </property>
  <property fmtid="{D5CDD505-2E9C-101B-9397-08002B2CF9AE}" pid="69" name="x1ye=69">
    <vt:lpwstr>IL9DSx4ai87UorDhL0p0KmxhkPKfiMhLYUmse3xzU6I9FwRL4ccHXeqErvXzOvK96N3mvOL0nNQT0Lq94TGS3PNygCdvKhX6W4vgGpkyy9LlKpDgXGqo2jletHWvndfXLVLlyeNAzmkiQ2aalYcou3xmEQQckcpt5ieDwjEttpnKy2NsdkxZ26lCTOStf11Ko3ctHZ49uuPbprZdkHXPrG0LRH6MkBCfoic7/jAR9I3/qmdWfHjJq9t6mq7p02P</vt:lpwstr>
  </property>
  <property fmtid="{D5CDD505-2E9C-101B-9397-08002B2CF9AE}" pid="70" name="x1ye=7">
    <vt:lpwstr>dq17lGn4jtRyoaurYpIafTLl/VX1voksajFguNF6L+LvUHIkVzUmApeM6Wx/MxT5So4f6eivNH6s8R3tDffY3BeCNQBOaNw7qvjwbQZPzdzqNu6SsJuPdn9TsvnTdtpeGBV+nJWbCWZLTg5OWsHsVVBXPrFdLR2iIHKGCHK1Aw6wpfbn1oUMKk17yaSNwlxK50wXutMuTJFa6OyTKZW/A6GXrlqk6nzJ2CSLNKcqAzo1LIJMTdwuwRMCPwaBxcr</vt:lpwstr>
  </property>
  <property fmtid="{D5CDD505-2E9C-101B-9397-08002B2CF9AE}" pid="71" name="x1ye=70">
    <vt:lpwstr>pbFy9UMDP5+wwIedUhgC9rRL5sMny9aZqVkRa8ZIJYYhz/3qXUMxboOA7WdquwC7vym8ZSiFYGzeVe5VowX0Vs6aGD8vKUXO7IHfS5AwuK0+WA49vpK0PsIOIAOCXi8pMxfn89P8g2H+nFQ8oHK8U6LYTtsSn0JTrpCkgfU2h8dHB3Oq7yhHIultHFBF20S1x6xECyJoLuU8mlh4gP6tJ986kbQ53f6exsNZ1og0sq1AEy7xRVI5dyey8gMKVkq</vt:lpwstr>
  </property>
  <property fmtid="{D5CDD505-2E9C-101B-9397-08002B2CF9AE}" pid="72" name="x1ye=71">
    <vt:lpwstr>As2+eICMvd9MoXRgQGCP3yzBxJhQFb1dnGNaV9NFz7tWy6lX0SnOA7X99OyNi4dmJ4SEGCX51w0boh5MEtV9fS5jE67gq24XVxX724JtDmE1rASeQPSRpgIl4+4Q717GC9shdslrdStJUVWj4v6TWDniSSrlsLDgMYdL2Nm4sMUSFCmspYJHKHBQq2633Gl8NNxffyvOPBwIEpG2THl74MGpH73FwvKVW/63K9+VFxUQRRfDnTkC1/+9KASN0IX</vt:lpwstr>
  </property>
  <property fmtid="{D5CDD505-2E9C-101B-9397-08002B2CF9AE}" pid="73" name="x1ye=72">
    <vt:lpwstr>XtllD44V31S5XMCmTjCmjj+J8ZbgEsBeMQ9OA7fjZEdAHKmE/SWtPPR8E/K/K4ynX6uSztYSVJef7JdG04W3SnI0AC/EBH5xxoeDFzs6pOalyuVq5ZQ+vzxqeVxkUAzjubb2JEHgR4OKap6W+TA1FZNmMdmyaPR5gdvUw5BJ813CPMucAnLG5BFt8PBYPqwJsrsBjHYxqS8baQzE0V86/KZu0At66xXBjOaOctjGlpZuGCngL1KB27xXVp2GAEN</vt:lpwstr>
  </property>
  <property fmtid="{D5CDD505-2E9C-101B-9397-08002B2CF9AE}" pid="74" name="x1ye=73">
    <vt:lpwstr>myJbbKu6Zkfmmad31Mfaav99TX8j7GZpEskjLmzewfkrXZg9DfON6rk0hx4dKYpj3qKpkH9Mat6mNB6I1ui/NIYimp6Adk5AlzkO0ad3vI7MBMuRqAXgszV0g0OWPuxXOEVSTRfrLWEQwXX+p+wkcq7o7F0Eia/bs9skYyexh9I0TuICBOYfcFSYb0Y4DQ0kDzfk2QlpH87luwj/aN5m4a/+wFKsZh05JiMveAOm1y09wxgU88lqbGDMFMLrm3v</vt:lpwstr>
  </property>
  <property fmtid="{D5CDD505-2E9C-101B-9397-08002B2CF9AE}" pid="75" name="x1ye=74">
    <vt:lpwstr>NHxFzeaDshs67VZXcuO0A0BjpqRJtmoUtDPvCJvQSOxlA06Yaxk0YOjleEVxyksm6YYhPOsufJxON4a+fBB6z7ROHB8GMlfofcqF65pnrSTZzhI0HuHY0W7tt0yXaRe4sZiuby10TJYt3HIHYYDgbb+ZbKLH4rdJvUy/yKv+VLqy4QvZD3Dih/4/JulskhMr/2QjNrGgmud29MI+N+oejg7fmD1fKOX48UZou+Z10gNJoLYlahBL8v/f3gKVhCp</vt:lpwstr>
  </property>
  <property fmtid="{D5CDD505-2E9C-101B-9397-08002B2CF9AE}" pid="76" name="x1ye=75">
    <vt:lpwstr>eNR+0nwqmk2snD4setvWCJ6j/ya0mpc7JM12nG5QoSlfv0OUwzhPonUzORKYLa2ozmnlZJC7oRLPTfxGn6xfFt/6otrwn88qYDjjOlbBpzFpc6eHhgRjHqKbfaFKBxTfGwQyI007LpfczG2TZpN7ijNQ6EsYeU7crYFg9EHT1Q7L0TIFo5ruel1AZaYH9pOVFRxXxnpo6LK4cuBkPQWQmqsBy3LfNaNzWbdXQQWlKUj3NNAKXJuY8EsetujPWTn</vt:lpwstr>
  </property>
  <property fmtid="{D5CDD505-2E9C-101B-9397-08002B2CF9AE}" pid="77" name="x1ye=76">
    <vt:lpwstr>i6PD+758GEsTIjxggiZn3uj/LZwjp4nZXwnLIWutQO80xAvZAq4556hm/U8Iy+hKhvskyoMjpdEh90U+509e4/31C41ZznSX/SZ6Z56NtS3Fgw4PFURZVWsQzm2XmSdh5PX7N8RrZjIfPue/TDYKa8AfWxwY9Aoq8Nlf9Hio6/acaTRgrmLqH/p3SvI3fW1QjQGZP41vynA9lsgs8vCqWLaScXFQ2IefhXlmrahXTFO2irgkswt8uE2v2/bb7Si</vt:lpwstr>
  </property>
  <property fmtid="{D5CDD505-2E9C-101B-9397-08002B2CF9AE}" pid="78" name="x1ye=77">
    <vt:lpwstr>gyoERRbMArB6wWyc4hyPoTz9JSQV1mvwJLVp+2hJOmcZkxuqAqAWVRjZWJR9lJlriDIvuUHgwAEJ/On127dwxnuRCOTfn8ZgpbaWACD9ofqxZ8xK3+4jqgkFmadEUlt6gUgOeQ4khBYj38fhHVi7Mb7gfGgTjWtU1lIhzzY5R2ZvfH2G9jjAglEnn7s7Cpz4xutqOXGa+xxCmueqDJc4HvtCZmI3J1WtlhL7HEeF8i5e3+sr3lsRg5oTZ7Ma8Fg</vt:lpwstr>
  </property>
  <property fmtid="{D5CDD505-2E9C-101B-9397-08002B2CF9AE}" pid="79" name="x1ye=78">
    <vt:lpwstr>kN96Bca60+bl5Tu9drLT8fZThLpbLjZ9zTQ3Qu5fz37z+og9wX+EwAAA==</vt:lpwstr>
  </property>
  <property fmtid="{D5CDD505-2E9C-101B-9397-08002B2CF9AE}" pid="80" name="x1ye=8">
    <vt:lpwstr>Rv/AeWjt4cVnn/nV2DsBGv9R3X3gmgC7VSfqz8fQWLO+tayalaZRVV0w77ud0yjRx/GXkFPzvqdxb36svCU1Kkv8mayF02G7aZU2hHHm8CHLOmZWTwkc0ROSoVDOuM9LFDoZCzbuJiOPjq6TO9fkXUHbqzyw0vcC1GVotgx+RPBlg1W67nd9iNfN7nrVV3OifVTkxIi0t+U11ZDRKPZZy1ReNE/UP63J0aV9iY2mlGdzv83aeu+niYXh4vwZEvH</vt:lpwstr>
  </property>
  <property fmtid="{D5CDD505-2E9C-101B-9397-08002B2CF9AE}" pid="81" name="x1ye=9">
    <vt:lpwstr>st9xOaXQzyz8SLPc8Wurlqp81+GEEQa0SSFE2iWUsPXFqyw5KysKBVQE6LPU9lNpoPSb0D1W2s3uCjgGFrd8Z/9c0VcMAsUhegfuDfBrXpT4mmR4pmrxRNSZrHgV4fMociHFtgemIY3QBr4tDYAyxaWIsg8C30VHRHeTCPIgVSvEvfp9REWTeQe0oqKrlxcQ5fFZXc0Fj2t+N/Po6x6TXoiM9nxGnWoyMZgjl8GBZteFKwMELeujqNqvCG7rwMy</vt:lpwstr>
  </property>
</Properties>
</file>